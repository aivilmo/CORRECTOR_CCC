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1E98FF5" w14:textId="77777777" w:rsidR="00615FBB" w:rsidRDefault="00615FBB">
      <w:pPr>
        <w:pStyle w:val="Ttulo1"/>
        <w:jc w:val="left"/>
      </w:pPr>
      <w:r>
        <w:rPr>
          <w:lang w:val="es-ES"/>
        </w:rPr>
        <w:t>Naturopatía</w:t>
      </w:r>
    </w:p>
    <w:p w14:paraId="58449706" w14:textId="77777777" w:rsidR="00615FBB" w:rsidRDefault="00615FBB">
      <w:pPr>
        <w:pStyle w:val="Ttulo1"/>
        <w:jc w:val="left"/>
      </w:pPr>
      <w:r>
        <w:rPr>
          <w:b/>
          <w:i/>
          <w:sz w:val="32"/>
          <w:lang w:val="es-ES"/>
        </w:rPr>
        <w:t>Biocultura y naturismo</w:t>
      </w:r>
      <w:r>
        <w:rPr>
          <w:sz w:val="36"/>
        </w:rPr>
        <w:br/>
      </w:r>
      <w:r>
        <w:rPr>
          <w:sz w:val="24"/>
          <w:lang w:val="es-ES" w:eastAsia="es-ES"/>
        </w:rPr>
        <w:t>(</w:t>
      </w:r>
      <w:r>
        <w:rPr>
          <w:sz w:val="24"/>
        </w:rPr>
        <w:t>0</w:t>
      </w:r>
      <w:r>
        <w:rPr>
          <w:sz w:val="24"/>
          <w:lang w:val="es-ES"/>
        </w:rPr>
        <w:t>8</w:t>
      </w:r>
      <w:r>
        <w:rPr>
          <w:sz w:val="24"/>
        </w:rPr>
        <w:t>_</w:t>
      </w:r>
      <w:r>
        <w:rPr>
          <w:sz w:val="24"/>
          <w:lang w:val="es-ES"/>
        </w:rPr>
        <w:t>BCN</w:t>
      </w:r>
      <w:r>
        <w:rPr>
          <w:sz w:val="24"/>
        </w:rPr>
        <w:t>-0</w:t>
      </w:r>
      <w:r>
        <w:rPr>
          <w:sz w:val="24"/>
          <w:lang w:val="es-ES"/>
        </w:rPr>
        <w:t>2</w:t>
      </w:r>
      <w:r>
        <w:rPr>
          <w:sz w:val="24"/>
          <w:lang w:val="es-ES" w:eastAsia="es-ES"/>
        </w:rPr>
        <w:t>)</w:t>
      </w:r>
    </w:p>
    <w:p w14:paraId="5A62A608" w14:textId="77777777" w:rsidR="00615FBB" w:rsidRDefault="00615FBB">
      <w:pPr>
        <w:tabs>
          <w:tab w:val="right" w:leader="underscore" w:pos="8478"/>
        </w:tabs>
      </w:pPr>
    </w:p>
    <w:p w14:paraId="15886D7B" w14:textId="77777777" w:rsidR="00615FBB" w:rsidRDefault="00615FBB"/>
    <w:p w14:paraId="2DDCC2BB" w14:textId="77777777" w:rsidR="00615FBB" w:rsidRDefault="00615FBB">
      <w:pPr>
        <w:tabs>
          <w:tab w:val="right" w:leader="underscore" w:pos="8505"/>
        </w:tabs>
      </w:pPr>
      <w:r>
        <w:t xml:space="preserve">Número de alumno: </w:t>
      </w:r>
      <w:r>
        <w:rPr>
          <w:rStyle w:val="Ninguno"/>
          <w:sz w:val="24"/>
          <w:szCs w:val="24"/>
        </w:rPr>
        <w:t>2402591</w:t>
      </w:r>
      <w:r>
        <w:tab/>
      </w:r>
    </w:p>
    <w:p w14:paraId="09273882" w14:textId="77777777" w:rsidR="00615FBB" w:rsidRDefault="00615FBB">
      <w:pPr>
        <w:tabs>
          <w:tab w:val="right" w:leader="underscore" w:pos="8505"/>
        </w:tabs>
      </w:pPr>
      <w:r>
        <w:t xml:space="preserve">Nombre y apellidos: </w:t>
      </w:r>
      <w:r>
        <w:rPr>
          <w:rStyle w:val="Ninguno"/>
        </w:rPr>
        <w:t>LUCIA MARIA BERGILLOS RUIZ</w:t>
      </w:r>
      <w:r>
        <w:tab/>
      </w:r>
    </w:p>
    <w:p w14:paraId="40AF8C06" w14:textId="77777777" w:rsidR="00615FBB" w:rsidRDefault="00615FBB">
      <w:pPr>
        <w:tabs>
          <w:tab w:val="right" w:leader="underscore" w:pos="8505"/>
        </w:tabs>
      </w:pPr>
      <w:r>
        <w:t xml:space="preserve">Fecha de envío: </w:t>
      </w:r>
      <w:r>
        <w:tab/>
      </w:r>
    </w:p>
    <w:p w14:paraId="299B8FE2" w14:textId="77777777" w:rsidR="00615FBB" w:rsidRDefault="00615FBB"/>
    <w:p w14:paraId="4FEB9270" w14:textId="77777777" w:rsidR="00615FBB" w:rsidRDefault="00615FBB">
      <w:pPr>
        <w:shd w:val="clear" w:color="auto" w:fill="D6E3BC"/>
      </w:pPr>
      <w:r>
        <w:t>A completar por el profesor tras la corrección:</w:t>
      </w:r>
    </w:p>
    <w:p w14:paraId="1B5DBB84" w14:textId="77777777" w:rsidR="00615FBB" w:rsidRDefault="00615FBB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BD3D42">
        <w:rPr>
          <w:rStyle w:val="Correccion-profeCar"/>
          <w:rFonts w:eastAsia="Calibri"/>
        </w:rPr>
        <w:t>10</w:t>
      </w:r>
    </w:p>
    <w:p w14:paraId="75EF6ED9" w14:textId="77777777" w:rsidR="00615FBB" w:rsidRDefault="00615FBB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BD3D42">
        <w:rPr>
          <w:rStyle w:val="Correccion-profeCar"/>
          <w:rFonts w:eastAsia="Calibri"/>
        </w:rPr>
        <w:t>Excelente, Lucia Maria</w:t>
      </w:r>
    </w:p>
    <w:p w14:paraId="7D7C6800" w14:textId="77777777" w:rsidR="00615FBB" w:rsidRDefault="00615FBB">
      <w:pPr>
        <w:shd w:val="clear" w:color="auto" w:fill="D6E3BC"/>
      </w:pPr>
      <w:r>
        <w:rPr>
          <w:rFonts w:eastAsia="Arial"/>
        </w:rPr>
        <w:t xml:space="preserve"> </w:t>
      </w:r>
    </w:p>
    <w:p w14:paraId="28AEBADE" w14:textId="77777777" w:rsidR="00615FBB" w:rsidRDefault="00615FBB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52439BA8" w14:textId="77777777" w:rsidR="00615FBB" w:rsidRDefault="00615FBB">
      <w:pPr>
        <w:pStyle w:val="Ttulo2"/>
        <w:pageBreakBefore/>
      </w:pPr>
      <w:r>
        <w:lastRenderedPageBreak/>
        <w:t>Pregunta 1:</w:t>
      </w:r>
    </w:p>
    <w:p w14:paraId="06B7610A" w14:textId="77777777" w:rsidR="00615FBB" w:rsidRDefault="00615FBB">
      <w:r>
        <w:t>De las características que aparecen en la lista, señala las que corresponden al ser humano:</w:t>
      </w:r>
    </w:p>
    <w:p w14:paraId="44126A6A" w14:textId="77777777" w:rsidR="00615FBB" w:rsidRDefault="00615FBB">
      <w:pPr>
        <w:pStyle w:val="Prrafodelista"/>
      </w:pPr>
      <w:r>
        <w:t>-</w:t>
      </w:r>
      <w:r>
        <w:tab/>
        <w:t>Caninos de carnívoros y herbívoros.</w:t>
      </w:r>
    </w:p>
    <w:p w14:paraId="11893DAD" w14:textId="77777777" w:rsidR="00615FBB" w:rsidRDefault="00615FBB">
      <w:pPr>
        <w:pStyle w:val="Prrafodelista"/>
      </w:pPr>
      <w:r>
        <w:t>-</w:t>
      </w:r>
      <w:r>
        <w:tab/>
        <w:t>Lengua rasposa de carnívoro y larga de herbívoro.</w:t>
      </w:r>
    </w:p>
    <w:p w14:paraId="590FCF2B" w14:textId="77777777" w:rsidR="00615FBB" w:rsidRDefault="00615FBB">
      <w:pPr>
        <w:pStyle w:val="Prrafodelista"/>
      </w:pPr>
      <w:r>
        <w:t>-</w:t>
      </w:r>
      <w:r>
        <w:tab/>
        <w:t>Ptialina en la saliva como los carnívoros.</w:t>
      </w:r>
    </w:p>
    <w:p w14:paraId="4E8B7CBC" w14:textId="77777777" w:rsidR="00615FBB" w:rsidRDefault="00615FBB">
      <w:pPr>
        <w:pStyle w:val="Prrafodelista"/>
      </w:pPr>
      <w:r>
        <w:t>-</w:t>
      </w:r>
      <w:r>
        <w:tab/>
        <w:t>Estómago como los herbívoros.</w:t>
      </w:r>
    </w:p>
    <w:p w14:paraId="583D2983" w14:textId="77777777" w:rsidR="00615FBB" w:rsidRDefault="00615FBB">
      <w:pPr>
        <w:pStyle w:val="Prrafodelista"/>
      </w:pPr>
      <w:r>
        <w:t>-</w:t>
      </w:r>
      <w:r>
        <w:tab/>
        <w:t>Intestinos largos como los herbívoros.</w:t>
      </w:r>
    </w:p>
    <w:p w14:paraId="3D6E720A" w14:textId="77777777" w:rsidR="00615FBB" w:rsidRDefault="00615FBB">
      <w:pPr>
        <w:pStyle w:val="Prrafodelista"/>
      </w:pPr>
      <w:r>
        <w:t>-</w:t>
      </w:r>
      <w:r>
        <w:tab/>
        <w:t>Ninguna de ellas.</w:t>
      </w:r>
    </w:p>
    <w:p w14:paraId="5119AF3E" w14:textId="77777777" w:rsidR="00615FBB" w:rsidRDefault="00615FBB">
      <w:pPr>
        <w:pStyle w:val="Respuesta-alumno"/>
      </w:pPr>
      <w:r>
        <w:t>Corresponden al ser humano estas características: ___Ninguna de ellas_</w:t>
      </w:r>
      <w:r w:rsidR="00BD3D42" w:rsidRPr="00BD3D42">
        <w:rPr>
          <w:color w:val="FF0000"/>
        </w:rPr>
        <w:t>bien</w:t>
      </w:r>
    </w:p>
    <w:p w14:paraId="6164AD8C" w14:textId="77777777" w:rsidR="00615FBB" w:rsidRDefault="00615FBB">
      <w:pPr>
        <w:pStyle w:val="Respuesta-alumno"/>
      </w:pPr>
    </w:p>
    <w:p w14:paraId="6E62AD65" w14:textId="77777777" w:rsidR="00615FBB" w:rsidRDefault="00615FBB">
      <w:pPr>
        <w:pStyle w:val="Correccion-profe"/>
      </w:pPr>
    </w:p>
    <w:p w14:paraId="5AA2FE37" w14:textId="77777777" w:rsidR="00615FBB" w:rsidRDefault="00615FBB">
      <w:pPr>
        <w:pStyle w:val="Correccion-profe"/>
      </w:pPr>
    </w:p>
    <w:p w14:paraId="39FF6E01" w14:textId="77777777" w:rsidR="00615FBB" w:rsidRDefault="00615FBB">
      <w:pPr>
        <w:pStyle w:val="Ttulo2"/>
      </w:pPr>
      <w:r>
        <w:t>Pregunta 2:</w:t>
      </w:r>
    </w:p>
    <w:p w14:paraId="172BF708" w14:textId="77777777" w:rsidR="00615FBB" w:rsidRDefault="00615FBB">
      <w:r>
        <w:t>Completa la frase:</w:t>
      </w:r>
    </w:p>
    <w:p w14:paraId="0CB09925" w14:textId="77777777" w:rsidR="00615FBB" w:rsidRDefault="00615FBB">
      <w:pPr>
        <w:pStyle w:val="Prrafodelista"/>
        <w:numPr>
          <w:ilvl w:val="0"/>
          <w:numId w:val="6"/>
        </w:numPr>
      </w:pPr>
      <w:r>
        <w:t xml:space="preserve">Debajo de la capa de </w:t>
      </w:r>
      <w:r>
        <w:rPr>
          <w:rStyle w:val="Respuesta-alumnoCar"/>
          <w:rFonts w:eastAsia="Calibri"/>
        </w:rPr>
        <w:t>_____aleurona_____________</w:t>
      </w:r>
      <w:r>
        <w:t xml:space="preserve"> superficial del grano existe una alta concentración proteica, de vitaminas, minerales y otros nutrientes.</w:t>
      </w:r>
    </w:p>
    <w:p w14:paraId="6DEFCC7F" w14:textId="77777777" w:rsidR="00615FBB" w:rsidRDefault="00BD3D42">
      <w:pPr>
        <w:pStyle w:val="Respuesta-alumno"/>
      </w:pPr>
      <w:r w:rsidRPr="00BD3D42">
        <w:rPr>
          <w:color w:val="FF0000"/>
        </w:rPr>
        <w:t>bien</w:t>
      </w:r>
    </w:p>
    <w:p w14:paraId="23851CD9" w14:textId="77777777" w:rsidR="00615FBB" w:rsidRDefault="00615FBB">
      <w:pPr>
        <w:pStyle w:val="Correccion-profe"/>
      </w:pPr>
    </w:p>
    <w:p w14:paraId="44B07C49" w14:textId="77777777" w:rsidR="00615FBB" w:rsidRDefault="00615FBB">
      <w:pPr>
        <w:pStyle w:val="Ttulo2"/>
      </w:pPr>
      <w:r>
        <w:t>Pregunta 3:</w:t>
      </w:r>
    </w:p>
    <w:p w14:paraId="419CD2FD" w14:textId="77777777" w:rsidR="00615FBB" w:rsidRDefault="00615FBB">
      <w:r>
        <w:t>Completa la frase:</w:t>
      </w:r>
    </w:p>
    <w:p w14:paraId="3856FEEA" w14:textId="77777777" w:rsidR="00615FBB" w:rsidRDefault="00615FBB">
      <w:pPr>
        <w:pStyle w:val="Prrafodelista"/>
        <w:numPr>
          <w:ilvl w:val="0"/>
          <w:numId w:val="6"/>
        </w:numPr>
      </w:pPr>
      <w:r>
        <w:t>Los fermentados deberían consumirlos todas las personas, pero principalmente aquellas que consumen alimentos __grasos_ y _carnicos__.</w:t>
      </w:r>
    </w:p>
    <w:p w14:paraId="7C7E2A06" w14:textId="77777777" w:rsidR="00615FBB" w:rsidRDefault="00BD3D42">
      <w:pPr>
        <w:pStyle w:val="Respuesta-alumno"/>
      </w:pPr>
      <w:r w:rsidRPr="00BD3D42">
        <w:rPr>
          <w:color w:val="FF0000"/>
        </w:rPr>
        <w:t>bien</w:t>
      </w:r>
    </w:p>
    <w:p w14:paraId="0F1F3247" w14:textId="77777777" w:rsidR="00615FBB" w:rsidRDefault="00615FBB">
      <w:pPr>
        <w:pStyle w:val="Correccion-profe"/>
      </w:pPr>
    </w:p>
    <w:p w14:paraId="3AD87847" w14:textId="77777777" w:rsidR="00615FBB" w:rsidRDefault="00615FBB">
      <w:pPr>
        <w:pStyle w:val="Ttulo2"/>
      </w:pPr>
      <w:r>
        <w:t>Pregunta 4:</w:t>
      </w:r>
    </w:p>
    <w:p w14:paraId="1D8B1543" w14:textId="77777777" w:rsidR="00615FBB" w:rsidRDefault="00615FBB">
      <w:r>
        <w:t>Indica cuál de las siguientes afirmaciones sobre los fermentados es correcta:</w:t>
      </w:r>
    </w:p>
    <w:p w14:paraId="7BBB5A2B" w14:textId="77777777" w:rsidR="00615FBB" w:rsidRDefault="00615FBB">
      <w:pPr>
        <w:pStyle w:val="Prrafodelista"/>
      </w:pPr>
      <w:r>
        <w:t>a)</w:t>
      </w:r>
      <w:r>
        <w:tab/>
        <w:t>Hacen más digeribles los alimentos y estimulan el apetito.</w:t>
      </w:r>
    </w:p>
    <w:p w14:paraId="5D7F119D" w14:textId="77777777" w:rsidR="00615FBB" w:rsidRDefault="00615FBB">
      <w:pPr>
        <w:pStyle w:val="Respuesta-alumno"/>
      </w:pPr>
      <w:r>
        <w:t>Esta afirmación es ___CORRECTA__</w:t>
      </w:r>
    </w:p>
    <w:p w14:paraId="6ED3A6BF" w14:textId="77777777" w:rsidR="00615FBB" w:rsidRDefault="00615FBB">
      <w:pPr>
        <w:pStyle w:val="Respuesta-alumno"/>
      </w:pPr>
    </w:p>
    <w:p w14:paraId="48B0F11C" w14:textId="77777777" w:rsidR="00615FBB" w:rsidRDefault="00615FBB">
      <w:pPr>
        <w:pStyle w:val="Correccion-profe"/>
      </w:pPr>
    </w:p>
    <w:p w14:paraId="471EA599" w14:textId="77777777" w:rsidR="00615FBB" w:rsidRDefault="00615FBB">
      <w:pPr>
        <w:pStyle w:val="Correccion-profe"/>
      </w:pPr>
    </w:p>
    <w:p w14:paraId="7DC3C408" w14:textId="77777777" w:rsidR="00615FBB" w:rsidRDefault="00615FBB">
      <w:pPr>
        <w:pStyle w:val="Prrafodelista"/>
      </w:pPr>
      <w:r>
        <w:t>b)</w:t>
      </w:r>
      <w:r>
        <w:tab/>
        <w:t>Destruyen o disminuyen ciertos nutrientes indispensables.</w:t>
      </w:r>
    </w:p>
    <w:p w14:paraId="5A4464DC" w14:textId="77777777" w:rsidR="00615FBB" w:rsidRDefault="00615FBB">
      <w:pPr>
        <w:pStyle w:val="Respuesta-alumno"/>
      </w:pPr>
      <w:r>
        <w:t>Esta afirmación es ___INCORRECTA</w:t>
      </w:r>
    </w:p>
    <w:p w14:paraId="0CDE32CD" w14:textId="77777777" w:rsidR="00615FBB" w:rsidRDefault="00615FBB">
      <w:pPr>
        <w:pStyle w:val="Respuesta-alumno"/>
      </w:pPr>
    </w:p>
    <w:p w14:paraId="434FA502" w14:textId="77777777" w:rsidR="00615FBB" w:rsidRDefault="00615FBB">
      <w:pPr>
        <w:pStyle w:val="Correccion-profe"/>
      </w:pPr>
    </w:p>
    <w:p w14:paraId="617A22F4" w14:textId="77777777" w:rsidR="00615FBB" w:rsidRDefault="00615FBB">
      <w:pPr>
        <w:pStyle w:val="Correccion-profe"/>
      </w:pPr>
    </w:p>
    <w:p w14:paraId="259BD3B1" w14:textId="77777777" w:rsidR="00615FBB" w:rsidRDefault="00615FBB">
      <w:pPr>
        <w:pStyle w:val="Prrafodelista"/>
      </w:pPr>
      <w:r>
        <w:t>c)</w:t>
      </w:r>
      <w:r>
        <w:tab/>
        <w:t>Están pre-digeridos y aprenden a no hacer la digestión.</w:t>
      </w:r>
    </w:p>
    <w:p w14:paraId="6614FA1A" w14:textId="77777777" w:rsidR="00615FBB" w:rsidRDefault="00615FBB">
      <w:pPr>
        <w:pStyle w:val="Respuesta-alumno"/>
      </w:pPr>
      <w:r>
        <w:lastRenderedPageBreak/>
        <w:t>Esta afirmación es _INCORRECTA__</w:t>
      </w:r>
    </w:p>
    <w:p w14:paraId="4DCB9841" w14:textId="77777777" w:rsidR="00615FBB" w:rsidRDefault="00615FBB">
      <w:pPr>
        <w:pStyle w:val="Respuesta-alumno"/>
      </w:pPr>
    </w:p>
    <w:p w14:paraId="169CC32B" w14:textId="77777777" w:rsidR="00615FBB" w:rsidRDefault="00615FBB">
      <w:pPr>
        <w:pStyle w:val="Correccion-profe"/>
      </w:pPr>
    </w:p>
    <w:p w14:paraId="16F7FC06" w14:textId="77777777" w:rsidR="00615FBB" w:rsidRDefault="00615FBB">
      <w:pPr>
        <w:pStyle w:val="Correccion-profe"/>
      </w:pPr>
    </w:p>
    <w:p w14:paraId="428C3CE2" w14:textId="77777777" w:rsidR="00615FBB" w:rsidRDefault="00615FBB">
      <w:pPr>
        <w:pStyle w:val="Prrafodelista"/>
      </w:pPr>
      <w:r>
        <w:t>d)</w:t>
      </w:r>
      <w:r>
        <w:tab/>
        <w:t>Disminuyen el número de proteínas y de vitaminas.</w:t>
      </w:r>
    </w:p>
    <w:p w14:paraId="1908879D" w14:textId="77777777" w:rsidR="00615FBB" w:rsidRDefault="00615FBB">
      <w:pPr>
        <w:pStyle w:val="Respuesta-alumno"/>
      </w:pPr>
      <w:r>
        <w:t>Esta afirmación es _INCORRECTA__</w:t>
      </w:r>
    </w:p>
    <w:p w14:paraId="77475FE2" w14:textId="77777777" w:rsidR="00615FBB" w:rsidRDefault="00615FBB">
      <w:pPr>
        <w:pStyle w:val="Respuesta-alumno"/>
      </w:pPr>
    </w:p>
    <w:p w14:paraId="083656BE" w14:textId="77777777" w:rsidR="00615FBB" w:rsidRDefault="00BD3D42">
      <w:pPr>
        <w:pStyle w:val="Correccion-profe"/>
      </w:pPr>
      <w:r w:rsidRPr="00BD3D42">
        <w:t>bien</w:t>
      </w:r>
    </w:p>
    <w:p w14:paraId="27AA7165" w14:textId="77777777" w:rsidR="00615FBB" w:rsidRDefault="00615FBB">
      <w:pPr>
        <w:pStyle w:val="Correccion-profe"/>
      </w:pPr>
    </w:p>
    <w:p w14:paraId="50CCF646" w14:textId="77777777" w:rsidR="00615FBB" w:rsidRDefault="00615FBB">
      <w:pPr>
        <w:pStyle w:val="Ttulo2"/>
      </w:pPr>
      <w:r>
        <w:t>Pregunta 5:</w:t>
      </w:r>
    </w:p>
    <w:p w14:paraId="6210B950" w14:textId="77777777" w:rsidR="00615FBB" w:rsidRDefault="00615FBB">
      <w:r>
        <w:t>Indica qué condiciones para gozar de la salud seleccionó Ohsawa en su macrobiótica de entre las siguientes:</w:t>
      </w:r>
    </w:p>
    <w:p w14:paraId="36A222C1" w14:textId="77777777" w:rsidR="00615FBB" w:rsidRDefault="00615FBB">
      <w:pPr>
        <w:pStyle w:val="Prrafodelista"/>
      </w:pPr>
      <w:r>
        <w:t>a)</w:t>
      </w:r>
      <w:r>
        <w:tab/>
        <w:t>Cansancio ligero.</w:t>
      </w:r>
    </w:p>
    <w:p w14:paraId="051C2726" w14:textId="77777777" w:rsidR="00615FBB" w:rsidRDefault="00615FBB">
      <w:pPr>
        <w:pStyle w:val="Prrafodelista"/>
      </w:pPr>
      <w:r>
        <w:t>b)</w:t>
      </w:r>
      <w:r>
        <w:tab/>
        <w:t>Sueño ligero.</w:t>
      </w:r>
    </w:p>
    <w:p w14:paraId="241698E6" w14:textId="77777777" w:rsidR="00615FBB" w:rsidRDefault="00615FBB">
      <w:pPr>
        <w:pStyle w:val="Prrafodelista"/>
      </w:pPr>
      <w:r>
        <w:t>c)</w:t>
      </w:r>
      <w:r>
        <w:tab/>
        <w:t>Buena memoria.</w:t>
      </w:r>
    </w:p>
    <w:p w14:paraId="11F47CF5" w14:textId="77777777" w:rsidR="00615FBB" w:rsidRDefault="00615FBB">
      <w:pPr>
        <w:pStyle w:val="Prrafodelista"/>
      </w:pPr>
      <w:r>
        <w:t>b)</w:t>
      </w:r>
      <w:r>
        <w:tab/>
        <w:t>Juicio lento y seguro.</w:t>
      </w:r>
    </w:p>
    <w:p w14:paraId="6B6A8ED4" w14:textId="77777777" w:rsidR="00615FBB" w:rsidRDefault="00615FBB">
      <w:pPr>
        <w:pStyle w:val="Prrafodelista"/>
      </w:pPr>
      <w:r>
        <w:t>c)</w:t>
      </w:r>
      <w:r>
        <w:tab/>
        <w:t>Reírse de sí mismo y de los demás.</w:t>
      </w:r>
    </w:p>
    <w:p w14:paraId="71F65452" w14:textId="77777777" w:rsidR="00615FBB" w:rsidRDefault="00615FBB">
      <w:pPr>
        <w:pStyle w:val="Respuesta-alumno"/>
      </w:pPr>
      <w:r>
        <w:t>Ohsawa seleccionó __c)_______</w:t>
      </w:r>
    </w:p>
    <w:p w14:paraId="120DD0FE" w14:textId="77777777" w:rsidR="00615FBB" w:rsidRDefault="00BD3D42">
      <w:pPr>
        <w:pStyle w:val="Respuesta-alumno"/>
      </w:pPr>
      <w:r w:rsidRPr="00BD3D42">
        <w:rPr>
          <w:color w:val="FF0000"/>
        </w:rPr>
        <w:t>bien</w:t>
      </w:r>
    </w:p>
    <w:p w14:paraId="371755D9" w14:textId="77777777" w:rsidR="00615FBB" w:rsidRDefault="00615FBB">
      <w:pPr>
        <w:pStyle w:val="Correccion-profe"/>
      </w:pPr>
    </w:p>
    <w:p w14:paraId="15453ACE" w14:textId="77777777" w:rsidR="00615FBB" w:rsidRDefault="00615FBB">
      <w:pPr>
        <w:pStyle w:val="Correccion-profe"/>
      </w:pPr>
    </w:p>
    <w:p w14:paraId="1BEDA391" w14:textId="77777777" w:rsidR="00615FBB" w:rsidRDefault="00615FBB">
      <w:pPr>
        <w:pStyle w:val="Ttulo2"/>
      </w:pPr>
      <w:r>
        <w:t>Pregunta 6:</w:t>
      </w:r>
    </w:p>
    <w:p w14:paraId="06A8A408" w14:textId="77777777" w:rsidR="00615FBB" w:rsidRDefault="00615FBB">
      <w:r>
        <w:t>Contesta SÍ o NO a las siguientes preguntas:</w:t>
      </w:r>
    </w:p>
    <w:p w14:paraId="0EA97CC8" w14:textId="77777777" w:rsidR="00615FBB" w:rsidRDefault="00615FBB">
      <w:pPr>
        <w:pStyle w:val="Prrafodelista"/>
        <w:numPr>
          <w:ilvl w:val="0"/>
          <w:numId w:val="5"/>
        </w:numPr>
      </w:pPr>
      <w:r>
        <w:t>¿Es necesario alimentarse sobre todo de proteína animal?</w:t>
      </w:r>
    </w:p>
    <w:p w14:paraId="1724CF23" w14:textId="77777777" w:rsidR="00615FBB" w:rsidRDefault="00615FBB">
      <w:pPr>
        <w:pStyle w:val="Respuesta-alumno"/>
        <w:ind w:left="708"/>
      </w:pPr>
      <w:r>
        <w:t>NO</w:t>
      </w:r>
    </w:p>
    <w:p w14:paraId="7A2B3A51" w14:textId="77777777" w:rsidR="00615FBB" w:rsidRDefault="00615FBB">
      <w:pPr>
        <w:pStyle w:val="Correccion-profe"/>
      </w:pPr>
    </w:p>
    <w:p w14:paraId="67693600" w14:textId="77777777" w:rsidR="00615FBB" w:rsidRDefault="00615FBB">
      <w:pPr>
        <w:pStyle w:val="Prrafodelista"/>
        <w:numPr>
          <w:ilvl w:val="0"/>
          <w:numId w:val="5"/>
        </w:numPr>
      </w:pPr>
      <w:r>
        <w:t>¿Podemos conseguir nutrirnos de aminoácidos con sólo proteína vegetal y fermentados?</w:t>
      </w:r>
    </w:p>
    <w:p w14:paraId="4A499283" w14:textId="77777777" w:rsidR="00615FBB" w:rsidRDefault="00615FBB">
      <w:pPr>
        <w:pStyle w:val="Respuesta-alumno"/>
        <w:ind w:left="708"/>
      </w:pPr>
      <w:r>
        <w:t>SI</w:t>
      </w:r>
    </w:p>
    <w:p w14:paraId="038696BE" w14:textId="77777777" w:rsidR="00615FBB" w:rsidRDefault="00615FBB">
      <w:pPr>
        <w:pStyle w:val="Correccion-profe"/>
      </w:pPr>
    </w:p>
    <w:p w14:paraId="5D51A0C2" w14:textId="77777777" w:rsidR="00615FBB" w:rsidRDefault="00615FBB">
      <w:pPr>
        <w:pStyle w:val="Prrafodelista"/>
      </w:pPr>
      <w:r>
        <w:t>c)</w:t>
      </w:r>
      <w:r>
        <w:tab/>
        <w:t>¿Es más completa la combinación ovolácteo-vegetariana?</w:t>
      </w:r>
    </w:p>
    <w:p w14:paraId="1F9112FD" w14:textId="77777777" w:rsidR="00615FBB" w:rsidRDefault="00615FBB">
      <w:pPr>
        <w:pStyle w:val="Respuesta-alumno"/>
        <w:ind w:left="708"/>
      </w:pPr>
      <w:r>
        <w:t>SI</w:t>
      </w:r>
    </w:p>
    <w:p w14:paraId="1B922597" w14:textId="77777777" w:rsidR="00BD3D42" w:rsidRDefault="00BD3D42">
      <w:pPr>
        <w:pStyle w:val="Respuesta-alumno"/>
        <w:ind w:left="708"/>
      </w:pPr>
    </w:p>
    <w:p w14:paraId="50B8D5BD" w14:textId="77777777" w:rsidR="00BD3D42" w:rsidRDefault="00BD3D42">
      <w:pPr>
        <w:pStyle w:val="Respuesta-alumno"/>
        <w:ind w:left="708"/>
      </w:pPr>
      <w:r w:rsidRPr="00BD3D42">
        <w:rPr>
          <w:color w:val="FF0000"/>
        </w:rPr>
        <w:t>bien</w:t>
      </w:r>
    </w:p>
    <w:p w14:paraId="5DECA33A" w14:textId="77777777" w:rsidR="00615FBB" w:rsidRDefault="00615FBB">
      <w:pPr>
        <w:pStyle w:val="Correccion-profe"/>
      </w:pPr>
    </w:p>
    <w:p w14:paraId="5A3ED3AB" w14:textId="77777777" w:rsidR="00615FBB" w:rsidRDefault="00615FBB">
      <w:pPr>
        <w:pStyle w:val="Ttulo2"/>
      </w:pPr>
      <w:r>
        <w:t>Pregunta 7:</w:t>
      </w:r>
    </w:p>
    <w:p w14:paraId="374B1AAB" w14:textId="77777777" w:rsidR="00615FBB" w:rsidRDefault="00615FBB">
      <w:r>
        <w:t>Contesta SÍ o NO.</w:t>
      </w:r>
    </w:p>
    <w:p w14:paraId="574AD9E7" w14:textId="77777777" w:rsidR="00615FBB" w:rsidRDefault="00615FBB">
      <w:r>
        <w:rPr>
          <w:i/>
          <w:sz w:val="24"/>
        </w:rPr>
        <w:t>El exceso en la alimentación humana,</w:t>
      </w:r>
    </w:p>
    <w:p w14:paraId="6D964D34" w14:textId="77777777" w:rsidR="00615FBB" w:rsidRDefault="00615FBB">
      <w:pPr>
        <w:pStyle w:val="Prrafodelista"/>
      </w:pPr>
      <w:r>
        <w:t>a)</w:t>
      </w:r>
      <w:r>
        <w:tab/>
        <w:t>¿Aumenta la toxemia?</w:t>
      </w:r>
    </w:p>
    <w:p w14:paraId="3A1CBF60" w14:textId="77777777" w:rsidR="00615FBB" w:rsidRDefault="00615FBB">
      <w:pPr>
        <w:pStyle w:val="Respuesta-alumno"/>
        <w:ind w:left="708"/>
      </w:pPr>
      <w:r>
        <w:t>SI</w:t>
      </w:r>
    </w:p>
    <w:p w14:paraId="7BE68689" w14:textId="77777777" w:rsidR="00615FBB" w:rsidRDefault="00615FBB">
      <w:pPr>
        <w:pStyle w:val="Correccion-profe"/>
      </w:pPr>
    </w:p>
    <w:p w14:paraId="55C42C9B" w14:textId="77777777" w:rsidR="00615FBB" w:rsidRDefault="00615FBB">
      <w:pPr>
        <w:pStyle w:val="Prrafodelista"/>
      </w:pPr>
      <w:r>
        <w:t>b)</w:t>
      </w:r>
      <w:r>
        <w:tab/>
        <w:t>¿Aumenta también la temperatura?</w:t>
      </w:r>
    </w:p>
    <w:p w14:paraId="61F01371" w14:textId="77777777" w:rsidR="00615FBB" w:rsidRDefault="00615FBB">
      <w:pPr>
        <w:pStyle w:val="Prrafodelista"/>
      </w:pPr>
      <w:r>
        <w:t>SI</w:t>
      </w:r>
    </w:p>
    <w:p w14:paraId="5226CDC9" w14:textId="77777777" w:rsidR="00615FBB" w:rsidRDefault="00615FBB">
      <w:pPr>
        <w:pStyle w:val="Respuesta-alumno"/>
        <w:ind w:left="708"/>
      </w:pPr>
    </w:p>
    <w:p w14:paraId="35B17BE6" w14:textId="77777777" w:rsidR="00615FBB" w:rsidRDefault="00615FBB">
      <w:pPr>
        <w:pStyle w:val="Correccion-profe"/>
      </w:pPr>
    </w:p>
    <w:p w14:paraId="74EB0543" w14:textId="77777777" w:rsidR="00615FBB" w:rsidRDefault="00615FBB">
      <w:pPr>
        <w:pStyle w:val="Prrafodelista"/>
      </w:pPr>
      <w:r>
        <w:t>c)</w:t>
      </w:r>
      <w:r>
        <w:tab/>
        <w:t>¿Interrumpe los procesos depurativos?</w:t>
      </w:r>
    </w:p>
    <w:p w14:paraId="7735CBF4" w14:textId="77777777" w:rsidR="00615FBB" w:rsidRDefault="00615FBB">
      <w:pPr>
        <w:pStyle w:val="Respuesta-alumno"/>
        <w:ind w:left="708"/>
      </w:pPr>
      <w:r>
        <w:t>SI</w:t>
      </w:r>
    </w:p>
    <w:p w14:paraId="65DE5024" w14:textId="77777777" w:rsidR="00615FBB" w:rsidRDefault="00615FBB">
      <w:pPr>
        <w:pStyle w:val="Correccion-profe"/>
      </w:pPr>
    </w:p>
    <w:p w14:paraId="1CB562B3" w14:textId="77777777" w:rsidR="00615FBB" w:rsidRDefault="00615FBB">
      <w:pPr>
        <w:pStyle w:val="Prrafodelista"/>
      </w:pPr>
      <w:r>
        <w:t>d)</w:t>
      </w:r>
      <w:r>
        <w:tab/>
        <w:t>¿Retrasa los procesos curativos?</w:t>
      </w:r>
    </w:p>
    <w:p w14:paraId="75983CE6" w14:textId="77777777" w:rsidR="00615FBB" w:rsidRDefault="00615FBB">
      <w:pPr>
        <w:pStyle w:val="Respuesta-alumno"/>
        <w:ind w:left="708"/>
      </w:pPr>
      <w:r>
        <w:t>SI</w:t>
      </w:r>
    </w:p>
    <w:p w14:paraId="6C653585" w14:textId="77777777" w:rsidR="00615FBB" w:rsidRDefault="00615FBB">
      <w:pPr>
        <w:pStyle w:val="Correccion-profe"/>
      </w:pPr>
    </w:p>
    <w:p w14:paraId="01C313CD" w14:textId="77777777" w:rsidR="00BD3D42" w:rsidRDefault="00BD3D42">
      <w:pPr>
        <w:pStyle w:val="Correccion-profe"/>
      </w:pPr>
      <w:r w:rsidRPr="00BD3D42">
        <w:t>Bien</w:t>
      </w:r>
    </w:p>
    <w:p w14:paraId="33DB42EA" w14:textId="77777777" w:rsidR="00BD3D42" w:rsidRDefault="00BD3D42">
      <w:pPr>
        <w:pStyle w:val="Correccion-profe"/>
      </w:pPr>
    </w:p>
    <w:p w14:paraId="7DA2E1A0" w14:textId="77777777" w:rsidR="00615FBB" w:rsidRDefault="00615FBB">
      <w:pPr>
        <w:pStyle w:val="Ttulo2"/>
      </w:pPr>
      <w:r>
        <w:t>Pregunta 8:</w:t>
      </w:r>
    </w:p>
    <w:p w14:paraId="6CB6A711" w14:textId="77777777" w:rsidR="00615FBB" w:rsidRDefault="00615FBB">
      <w:r>
        <w:t>Del ácido pirúvico –derivado del metabolismo de proteínas e hidratos– pueden obtenerse (indica las respuestas correctas):</w:t>
      </w:r>
    </w:p>
    <w:p w14:paraId="36341F67" w14:textId="77777777" w:rsidR="00615FBB" w:rsidRDefault="00615FBB">
      <w:pPr>
        <w:pStyle w:val="Prrafodelista"/>
      </w:pPr>
      <w:r>
        <w:t>a)</w:t>
      </w:r>
      <w:r>
        <w:tab/>
        <w:t>Ácido láctico. CORRECTA</w:t>
      </w:r>
    </w:p>
    <w:p w14:paraId="08A57F5F" w14:textId="77777777" w:rsidR="00615FBB" w:rsidRDefault="00615FBB">
      <w:pPr>
        <w:pStyle w:val="Respuesta-alumno"/>
      </w:pPr>
    </w:p>
    <w:p w14:paraId="501427E4" w14:textId="77777777" w:rsidR="00615FBB" w:rsidRDefault="00615FBB">
      <w:pPr>
        <w:pStyle w:val="Respuesta-alumno"/>
      </w:pPr>
    </w:p>
    <w:p w14:paraId="304B4180" w14:textId="77777777" w:rsidR="00615FBB" w:rsidRDefault="00615FBB">
      <w:pPr>
        <w:pStyle w:val="Correccion-profe"/>
      </w:pPr>
    </w:p>
    <w:p w14:paraId="521CA603" w14:textId="77777777" w:rsidR="00615FBB" w:rsidRDefault="00615FBB">
      <w:pPr>
        <w:pStyle w:val="Correccion-profe"/>
      </w:pPr>
    </w:p>
    <w:p w14:paraId="3019AB1D" w14:textId="77777777" w:rsidR="00615FBB" w:rsidRDefault="00615FBB">
      <w:pPr>
        <w:pStyle w:val="Prrafodelista"/>
      </w:pPr>
      <w:r>
        <w:t>b)</w:t>
      </w:r>
      <w:r>
        <w:tab/>
        <w:t>Ácido acetílico. CORRECTA</w:t>
      </w:r>
    </w:p>
    <w:p w14:paraId="63C65232" w14:textId="77777777" w:rsidR="00615FBB" w:rsidRDefault="00615FBB">
      <w:pPr>
        <w:pStyle w:val="Respuesta-alumno"/>
      </w:pPr>
    </w:p>
    <w:p w14:paraId="4A4C4020" w14:textId="77777777" w:rsidR="00615FBB" w:rsidRDefault="00615FBB">
      <w:pPr>
        <w:pStyle w:val="Respuesta-alumno"/>
      </w:pPr>
    </w:p>
    <w:p w14:paraId="6A44DE0B" w14:textId="77777777" w:rsidR="00615FBB" w:rsidRDefault="00615FBB">
      <w:pPr>
        <w:pStyle w:val="Correccion-profe"/>
      </w:pPr>
    </w:p>
    <w:p w14:paraId="6F0744B4" w14:textId="77777777" w:rsidR="00615FBB" w:rsidRDefault="00615FBB">
      <w:pPr>
        <w:pStyle w:val="Correccion-profe"/>
      </w:pPr>
    </w:p>
    <w:p w14:paraId="04E39F23" w14:textId="77777777" w:rsidR="00615FBB" w:rsidRDefault="00615FBB">
      <w:pPr>
        <w:pStyle w:val="Prrafodelista"/>
      </w:pPr>
      <w:r>
        <w:t>c)</w:t>
      </w:r>
      <w:r>
        <w:tab/>
        <w:t>Ácido ascórbico. INCORRECTA</w:t>
      </w:r>
    </w:p>
    <w:p w14:paraId="2B5CAB00" w14:textId="77777777" w:rsidR="00615FBB" w:rsidRDefault="00615FBB">
      <w:pPr>
        <w:pStyle w:val="Respuesta-alumno"/>
      </w:pPr>
    </w:p>
    <w:p w14:paraId="1D18FC10" w14:textId="77777777" w:rsidR="00615FBB" w:rsidRDefault="00BD3D42">
      <w:pPr>
        <w:pStyle w:val="Respuesta-alumno"/>
      </w:pPr>
      <w:r w:rsidRPr="00BD3D42">
        <w:rPr>
          <w:color w:val="FF0000"/>
        </w:rPr>
        <w:t>bien</w:t>
      </w:r>
    </w:p>
    <w:p w14:paraId="628ABC37" w14:textId="77777777" w:rsidR="00615FBB" w:rsidRDefault="00615FBB">
      <w:pPr>
        <w:pStyle w:val="Correccion-profe"/>
      </w:pPr>
    </w:p>
    <w:p w14:paraId="7F6371FA" w14:textId="77777777" w:rsidR="00615FBB" w:rsidRDefault="00615FBB">
      <w:pPr>
        <w:pStyle w:val="Correccion-profe"/>
      </w:pPr>
    </w:p>
    <w:p w14:paraId="25188885" w14:textId="77777777" w:rsidR="00615FBB" w:rsidRDefault="00615FBB">
      <w:pPr>
        <w:pStyle w:val="Ttulo2"/>
      </w:pPr>
      <w:r>
        <w:t>Pregunta 9:</w:t>
      </w:r>
    </w:p>
    <w:p w14:paraId="393A242B" w14:textId="77777777" w:rsidR="00615FBB" w:rsidRDefault="00615FBB">
      <w:r>
        <w:t>Di si son verdaderas o falsas las siguientes afirmaciones:</w:t>
      </w:r>
    </w:p>
    <w:p w14:paraId="068A54E6" w14:textId="77777777" w:rsidR="00615FBB" w:rsidRDefault="00615FBB">
      <w:pPr>
        <w:pStyle w:val="Prrafodelista"/>
      </w:pPr>
      <w:r>
        <w:t>a)</w:t>
      </w:r>
      <w:r>
        <w:tab/>
        <w:t>No existe una albúmina específica para cada especie animal.</w:t>
      </w:r>
    </w:p>
    <w:p w14:paraId="03E7B5C7" w14:textId="77777777" w:rsidR="00615FBB" w:rsidRDefault="00615FBB">
      <w:pPr>
        <w:pStyle w:val="Respuesta-alumno"/>
      </w:pPr>
      <w:r>
        <w:t>La opción a es ___FALSA, cada especie animal tiene su albúmina especifica</w:t>
      </w:r>
    </w:p>
    <w:p w14:paraId="6B354BF0" w14:textId="77777777" w:rsidR="00615FBB" w:rsidRDefault="00615FBB">
      <w:pPr>
        <w:pStyle w:val="Correccion-profe"/>
      </w:pPr>
    </w:p>
    <w:p w14:paraId="76AF1C50" w14:textId="77777777" w:rsidR="00615FBB" w:rsidRDefault="00615FBB">
      <w:pPr>
        <w:pStyle w:val="Correccion-profe"/>
      </w:pPr>
    </w:p>
    <w:p w14:paraId="36DE1915" w14:textId="77777777" w:rsidR="00615FBB" w:rsidRDefault="00615FBB">
      <w:pPr>
        <w:pStyle w:val="Prrafodelista"/>
      </w:pPr>
      <w:r>
        <w:t>b)</w:t>
      </w:r>
      <w:r>
        <w:tab/>
        <w:t>Las proteínas de cenizas alcalinas no son las más eficientes para el ser humano.</w:t>
      </w:r>
    </w:p>
    <w:p w14:paraId="01750363" w14:textId="77777777" w:rsidR="00615FBB" w:rsidRDefault="00615FBB">
      <w:pPr>
        <w:pStyle w:val="Respuesta-alumno"/>
      </w:pPr>
      <w:r>
        <w:t>La opción b es ____FALSA____</w:t>
      </w:r>
    </w:p>
    <w:p w14:paraId="010FAEC2" w14:textId="77777777" w:rsidR="00615FBB" w:rsidRDefault="00615FBB">
      <w:pPr>
        <w:pStyle w:val="Correccion-profe"/>
      </w:pPr>
    </w:p>
    <w:p w14:paraId="51AFE806" w14:textId="77777777" w:rsidR="00615FBB" w:rsidRDefault="00615FBB">
      <w:pPr>
        <w:pStyle w:val="Correccion-profe"/>
      </w:pPr>
    </w:p>
    <w:p w14:paraId="6464FF36" w14:textId="77777777" w:rsidR="00615FBB" w:rsidRDefault="00615FBB">
      <w:pPr>
        <w:pStyle w:val="Prrafodelista"/>
      </w:pPr>
      <w:r>
        <w:t>c)</w:t>
      </w:r>
      <w:r>
        <w:tab/>
        <w:t>Son mejores los alimentos crudos y vegetales que los cocinados y animales.</w:t>
      </w:r>
    </w:p>
    <w:p w14:paraId="119FA1B9" w14:textId="77777777" w:rsidR="00615FBB" w:rsidRDefault="00615FBB">
      <w:pPr>
        <w:pStyle w:val="Respuesta-alumno"/>
      </w:pPr>
      <w:r>
        <w:t>La opción c es _____VERDADERA</w:t>
      </w:r>
    </w:p>
    <w:p w14:paraId="340BE749" w14:textId="77777777" w:rsidR="00615FBB" w:rsidRDefault="00615FBB">
      <w:pPr>
        <w:pStyle w:val="Correccion-profe"/>
      </w:pPr>
    </w:p>
    <w:p w14:paraId="47B4B462" w14:textId="77777777" w:rsidR="00615FBB" w:rsidRDefault="00BD3D42">
      <w:pPr>
        <w:pStyle w:val="Correccion-profe"/>
      </w:pPr>
      <w:r w:rsidRPr="00BD3D42">
        <w:t>bien</w:t>
      </w:r>
    </w:p>
    <w:p w14:paraId="7A78FDC6" w14:textId="77777777" w:rsidR="00BD3D42" w:rsidRDefault="00BD3D42">
      <w:pPr>
        <w:pStyle w:val="Correccion-profe"/>
      </w:pPr>
    </w:p>
    <w:p w14:paraId="0EAC7D88" w14:textId="77777777" w:rsidR="00615FBB" w:rsidRDefault="00615FBB">
      <w:pPr>
        <w:pStyle w:val="Ttulo2"/>
      </w:pPr>
      <w:r>
        <w:t>Pregunta 10:</w:t>
      </w:r>
    </w:p>
    <w:p w14:paraId="0A5893C4" w14:textId="77777777" w:rsidR="00615FBB" w:rsidRDefault="00615FBB">
      <w:r>
        <w:t>Indica las virtudes fundamentales de los fermentados:</w:t>
      </w:r>
    </w:p>
    <w:p w14:paraId="03297304" w14:textId="77777777" w:rsidR="00615FBB" w:rsidRDefault="00615FBB">
      <w:pPr>
        <w:pStyle w:val="Prrafodelista"/>
        <w:numPr>
          <w:ilvl w:val="0"/>
          <w:numId w:val="4"/>
        </w:numPr>
      </w:pPr>
      <w:r>
        <w:t>Restablecen el ritmo cardíaco y respiratorio.</w:t>
      </w:r>
    </w:p>
    <w:p w14:paraId="682E0564" w14:textId="77777777" w:rsidR="00615FBB" w:rsidRDefault="00615FBB">
      <w:pPr>
        <w:pStyle w:val="Prrafodelista"/>
        <w:numPr>
          <w:ilvl w:val="0"/>
          <w:numId w:val="4"/>
        </w:numPr>
      </w:pPr>
      <w:r>
        <w:t>Inhiben las bacterias patógenas.</w:t>
      </w:r>
    </w:p>
    <w:p w14:paraId="4891BC39" w14:textId="77777777" w:rsidR="00615FBB" w:rsidRDefault="00615FBB">
      <w:pPr>
        <w:pStyle w:val="Prrafodelista"/>
        <w:numPr>
          <w:ilvl w:val="0"/>
          <w:numId w:val="4"/>
        </w:numPr>
      </w:pPr>
      <w:r>
        <w:t>Benefician al cabello y las uñas directamente.</w:t>
      </w:r>
    </w:p>
    <w:p w14:paraId="19EEC0F5" w14:textId="77777777" w:rsidR="00615FBB" w:rsidRDefault="00615FBB">
      <w:pPr>
        <w:pStyle w:val="Prrafodelista"/>
        <w:numPr>
          <w:ilvl w:val="0"/>
          <w:numId w:val="4"/>
        </w:numPr>
      </w:pPr>
      <w:r>
        <w:t>Combaten la caries.</w:t>
      </w:r>
    </w:p>
    <w:p w14:paraId="776D4035" w14:textId="77777777" w:rsidR="00615FBB" w:rsidRDefault="00615FBB">
      <w:pPr>
        <w:pStyle w:val="Prrafodelista"/>
        <w:numPr>
          <w:ilvl w:val="0"/>
          <w:numId w:val="4"/>
        </w:numPr>
      </w:pPr>
      <w:r>
        <w:t>Benefician la flora intestinal.</w:t>
      </w:r>
    </w:p>
    <w:p w14:paraId="35451CDA" w14:textId="77777777" w:rsidR="00615FBB" w:rsidRDefault="00615FBB">
      <w:pPr>
        <w:pStyle w:val="Respuesta-alumno"/>
      </w:pPr>
      <w:r>
        <w:t>Son __b) e)________</w:t>
      </w:r>
      <w:r w:rsidR="00BD3D42" w:rsidRPr="00BD3D42">
        <w:rPr>
          <w:color w:val="FF0000"/>
        </w:rPr>
        <w:t xml:space="preserve"> bien</w:t>
      </w:r>
    </w:p>
    <w:p w14:paraId="3770AABE" w14:textId="77777777" w:rsidR="00615FBB" w:rsidRDefault="00615FBB">
      <w:pPr>
        <w:pStyle w:val="Respuesta-alumno"/>
      </w:pPr>
    </w:p>
    <w:p w14:paraId="785302CD" w14:textId="77777777" w:rsidR="00615FBB" w:rsidRDefault="00615FBB">
      <w:pPr>
        <w:pStyle w:val="Correccion-profe"/>
      </w:pPr>
    </w:p>
    <w:p w14:paraId="239F7320" w14:textId="77777777" w:rsidR="00615FBB" w:rsidRDefault="00615FBB">
      <w:pPr>
        <w:pStyle w:val="Correccion-profe"/>
      </w:pPr>
    </w:p>
    <w:p w14:paraId="371067D2" w14:textId="77777777" w:rsidR="00615FBB" w:rsidRDefault="00615FBB">
      <w:pPr>
        <w:pStyle w:val="Ttulo2"/>
      </w:pPr>
      <w:r>
        <w:t>Pregunta 11:</w:t>
      </w:r>
    </w:p>
    <w:p w14:paraId="0B6BAAED" w14:textId="77777777" w:rsidR="00615FBB" w:rsidRDefault="00615FBB">
      <w:r>
        <w:t>Señala cuáles de las siguientes sustancias contienen los 10 aminoácidos esenciales:</w:t>
      </w:r>
    </w:p>
    <w:p w14:paraId="3C88EC16" w14:textId="77777777" w:rsidR="00615FBB" w:rsidRDefault="00615FBB">
      <w:pPr>
        <w:pStyle w:val="Prrafodelista"/>
      </w:pPr>
      <w:r>
        <w:t>a)</w:t>
      </w:r>
      <w:r>
        <w:tab/>
        <w:t>La proteína de la leche.</w:t>
      </w:r>
    </w:p>
    <w:p w14:paraId="6BD5E55A" w14:textId="77777777" w:rsidR="00615FBB" w:rsidRDefault="00615FBB">
      <w:pPr>
        <w:pStyle w:val="Prrafodelista"/>
      </w:pPr>
      <w:r>
        <w:t>b)</w:t>
      </w:r>
      <w:r>
        <w:tab/>
        <w:t>La proteína animal.</w:t>
      </w:r>
    </w:p>
    <w:p w14:paraId="07CC93FA" w14:textId="77777777" w:rsidR="00615FBB" w:rsidRDefault="00615FBB">
      <w:pPr>
        <w:pStyle w:val="Prrafodelista"/>
      </w:pPr>
      <w:r>
        <w:t>c)</w:t>
      </w:r>
      <w:r>
        <w:tab/>
        <w:t>La proteína vegetal.</w:t>
      </w:r>
    </w:p>
    <w:p w14:paraId="4E558F0C" w14:textId="77777777" w:rsidR="00615FBB" w:rsidRDefault="00615FBB">
      <w:pPr>
        <w:pStyle w:val="Prrafodelista"/>
      </w:pPr>
      <w:r>
        <w:t>d)</w:t>
      </w:r>
      <w:r>
        <w:tab/>
        <w:t>La proteína del arroz blanco.</w:t>
      </w:r>
    </w:p>
    <w:p w14:paraId="435DA629" w14:textId="77777777" w:rsidR="00615FBB" w:rsidRDefault="00615FBB">
      <w:pPr>
        <w:pStyle w:val="Prrafodelista"/>
      </w:pPr>
      <w:r>
        <w:t>e)</w:t>
      </w:r>
      <w:r>
        <w:tab/>
        <w:t>La carátula del arroz integral.</w:t>
      </w:r>
    </w:p>
    <w:p w14:paraId="7ABC54D3" w14:textId="77777777" w:rsidR="00615FBB" w:rsidRDefault="00615FBB">
      <w:pPr>
        <w:pStyle w:val="Respuesta-alumno"/>
      </w:pPr>
      <w:r>
        <w:t>Son _e)__b)______</w:t>
      </w:r>
      <w:r w:rsidR="00BD3D42" w:rsidRPr="00BD3D42">
        <w:rPr>
          <w:color w:val="FF0000"/>
        </w:rPr>
        <w:t xml:space="preserve"> bien</w:t>
      </w:r>
    </w:p>
    <w:p w14:paraId="260F0C01" w14:textId="77777777" w:rsidR="00615FBB" w:rsidRDefault="00615FBB">
      <w:pPr>
        <w:pStyle w:val="Respuesta-alumno"/>
      </w:pPr>
    </w:p>
    <w:p w14:paraId="2A4C44D4" w14:textId="77777777" w:rsidR="00615FBB" w:rsidRDefault="00615FBB">
      <w:pPr>
        <w:pStyle w:val="Correccion-profe"/>
      </w:pPr>
    </w:p>
    <w:p w14:paraId="4AF930E9" w14:textId="77777777" w:rsidR="00615FBB" w:rsidRDefault="00615FBB">
      <w:pPr>
        <w:pStyle w:val="Correccion-profe"/>
      </w:pPr>
    </w:p>
    <w:p w14:paraId="54D647D0" w14:textId="77777777" w:rsidR="00615FBB" w:rsidRDefault="00615FBB">
      <w:pPr>
        <w:pStyle w:val="Ttulo2"/>
      </w:pPr>
      <w:r>
        <w:t>Pregunta 12:</w:t>
      </w:r>
    </w:p>
    <w:p w14:paraId="3B8DE95A" w14:textId="77777777" w:rsidR="00615FBB" w:rsidRDefault="00615FBB">
      <w:r>
        <w:t>Señala los efectos que produce la clorofila en el organismo humano:</w:t>
      </w:r>
    </w:p>
    <w:p w14:paraId="4E3E0606" w14:textId="77777777" w:rsidR="00615FBB" w:rsidRDefault="00615FBB">
      <w:pPr>
        <w:pStyle w:val="Prrafodelista"/>
        <w:numPr>
          <w:ilvl w:val="0"/>
          <w:numId w:val="3"/>
        </w:numPr>
      </w:pPr>
      <w:r>
        <w:t>Aumenta la respiración celular.</w:t>
      </w:r>
    </w:p>
    <w:p w14:paraId="3C79F656" w14:textId="77777777" w:rsidR="00615FBB" w:rsidRDefault="00615FBB">
      <w:pPr>
        <w:pStyle w:val="Prrafodelista"/>
        <w:numPr>
          <w:ilvl w:val="0"/>
          <w:numId w:val="3"/>
        </w:numPr>
      </w:pPr>
      <w:r>
        <w:t>Depura la sangre.</w:t>
      </w:r>
    </w:p>
    <w:p w14:paraId="2DEC1922" w14:textId="77777777" w:rsidR="00615FBB" w:rsidRDefault="00615FBB">
      <w:pPr>
        <w:pStyle w:val="Prrafodelista"/>
        <w:numPr>
          <w:ilvl w:val="0"/>
          <w:numId w:val="3"/>
        </w:numPr>
      </w:pPr>
      <w:r>
        <w:t>Estimula las suprarrenales.</w:t>
      </w:r>
    </w:p>
    <w:p w14:paraId="558D09AA" w14:textId="77777777" w:rsidR="00615FBB" w:rsidRDefault="00615FBB">
      <w:pPr>
        <w:pStyle w:val="Prrafodelista"/>
        <w:numPr>
          <w:ilvl w:val="0"/>
          <w:numId w:val="3"/>
        </w:numPr>
      </w:pPr>
      <w:r>
        <w:t>Frena el proceso gripal inmediatamente.</w:t>
      </w:r>
    </w:p>
    <w:p w14:paraId="1EB89035" w14:textId="77777777" w:rsidR="00615FBB" w:rsidRDefault="00615FBB">
      <w:pPr>
        <w:pStyle w:val="Prrafodelista"/>
        <w:numPr>
          <w:ilvl w:val="0"/>
          <w:numId w:val="3"/>
        </w:numPr>
      </w:pPr>
      <w:r>
        <w:t>Tiene efecto hipotensor.</w:t>
      </w:r>
    </w:p>
    <w:p w14:paraId="298105BD" w14:textId="77777777" w:rsidR="00615FBB" w:rsidRDefault="00615FBB">
      <w:pPr>
        <w:pStyle w:val="Respuesta-alumno"/>
      </w:pPr>
      <w:r>
        <w:t>Son __a) b)________</w:t>
      </w:r>
      <w:r w:rsidR="00BD3D42" w:rsidRPr="00BD3D42">
        <w:rPr>
          <w:color w:val="FF0000"/>
        </w:rPr>
        <w:t xml:space="preserve"> bien</w:t>
      </w:r>
    </w:p>
    <w:p w14:paraId="55C5FE3F" w14:textId="77777777" w:rsidR="00615FBB" w:rsidRDefault="00615FBB">
      <w:pPr>
        <w:pStyle w:val="Respuesta-alumno"/>
      </w:pPr>
    </w:p>
    <w:p w14:paraId="27B7A7E1" w14:textId="77777777" w:rsidR="00615FBB" w:rsidRDefault="00615FBB">
      <w:pPr>
        <w:pStyle w:val="Correccion-profe"/>
      </w:pPr>
    </w:p>
    <w:p w14:paraId="4BB03948" w14:textId="77777777" w:rsidR="00615FBB" w:rsidRDefault="00615FBB">
      <w:pPr>
        <w:pStyle w:val="Correccion-profe"/>
      </w:pPr>
    </w:p>
    <w:p w14:paraId="42925121" w14:textId="77777777" w:rsidR="00615FBB" w:rsidRDefault="00615FBB">
      <w:pPr>
        <w:pStyle w:val="Ttulo2"/>
      </w:pPr>
      <w:r>
        <w:t>Pregunta 13:</w:t>
      </w:r>
    </w:p>
    <w:p w14:paraId="023F2DE4" w14:textId="77777777" w:rsidR="00615FBB" w:rsidRDefault="00615FBB">
      <w:r>
        <w:t>Indica qué observaciones de las siguientes deben ser tenidas en cuenta durante el ayuno:</w:t>
      </w:r>
    </w:p>
    <w:p w14:paraId="4CD04192" w14:textId="77777777" w:rsidR="00615FBB" w:rsidRDefault="00615FBB">
      <w:pPr>
        <w:pStyle w:val="Prrafodelista"/>
        <w:numPr>
          <w:ilvl w:val="0"/>
          <w:numId w:val="2"/>
        </w:numPr>
      </w:pPr>
      <w:r>
        <w:t>Las crisis de eliminación son más intensas al principio del ayuno.</w:t>
      </w:r>
    </w:p>
    <w:p w14:paraId="6C704B4A" w14:textId="77777777" w:rsidR="00615FBB" w:rsidRDefault="00615FBB">
      <w:pPr>
        <w:pStyle w:val="Prrafodelista"/>
        <w:numPr>
          <w:ilvl w:val="0"/>
          <w:numId w:val="2"/>
        </w:numPr>
      </w:pPr>
      <w:r>
        <w:t>Los escalones ponderales se acortan al principio del ayuno.</w:t>
      </w:r>
    </w:p>
    <w:p w14:paraId="2B055124" w14:textId="77777777" w:rsidR="00615FBB" w:rsidRDefault="00615FBB">
      <w:pPr>
        <w:pStyle w:val="Prrafodelista"/>
        <w:numPr>
          <w:ilvl w:val="0"/>
          <w:numId w:val="2"/>
        </w:numPr>
      </w:pPr>
      <w:r>
        <w:t>Hemos de decidir conscientemente las “aceleraciones” y los “estancamientos” durante el ayuno.</w:t>
      </w:r>
    </w:p>
    <w:p w14:paraId="0606A447" w14:textId="77777777" w:rsidR="00615FBB" w:rsidRDefault="00615FBB">
      <w:pPr>
        <w:pStyle w:val="Prrafodelista"/>
        <w:numPr>
          <w:ilvl w:val="0"/>
          <w:numId w:val="2"/>
        </w:numPr>
      </w:pPr>
      <w:r>
        <w:t>El cuerpo se repone en realidad con las crisis intensivas.</w:t>
      </w:r>
    </w:p>
    <w:p w14:paraId="47D8F53C" w14:textId="77777777" w:rsidR="00615FBB" w:rsidRDefault="00615FBB">
      <w:pPr>
        <w:pStyle w:val="Prrafodelista"/>
        <w:numPr>
          <w:ilvl w:val="0"/>
          <w:numId w:val="2"/>
        </w:numPr>
      </w:pPr>
      <w:r>
        <w:t>La estabilización en el peso y las pulsaciones indica el fin del ayuno.</w:t>
      </w:r>
    </w:p>
    <w:p w14:paraId="6944D689" w14:textId="77777777" w:rsidR="00615FBB" w:rsidRDefault="00615FBB">
      <w:pPr>
        <w:pStyle w:val="Respuesta-alumno"/>
      </w:pPr>
      <w:r>
        <w:t>Son __a) _ e)___</w:t>
      </w:r>
      <w:r w:rsidR="00BD3D42" w:rsidRPr="00BD3D42">
        <w:rPr>
          <w:color w:val="FF0000"/>
        </w:rPr>
        <w:t xml:space="preserve"> bien</w:t>
      </w:r>
    </w:p>
    <w:p w14:paraId="10E73A83" w14:textId="77777777" w:rsidR="00615FBB" w:rsidRDefault="00615FBB">
      <w:pPr>
        <w:pStyle w:val="Respuesta-alumno"/>
      </w:pPr>
    </w:p>
    <w:p w14:paraId="11BC66EB" w14:textId="77777777" w:rsidR="00615FBB" w:rsidRDefault="00615FBB">
      <w:pPr>
        <w:pStyle w:val="Correccion-profe"/>
      </w:pPr>
    </w:p>
    <w:p w14:paraId="03C5091C" w14:textId="77777777" w:rsidR="00615FBB" w:rsidRDefault="00615FBB">
      <w:pPr>
        <w:pStyle w:val="Correccion-profe"/>
      </w:pPr>
    </w:p>
    <w:p w14:paraId="38FB3271" w14:textId="77777777" w:rsidR="00615FBB" w:rsidRDefault="00615FBB">
      <w:pPr>
        <w:pStyle w:val="Ttulo2"/>
      </w:pPr>
      <w:r>
        <w:t>Pregunta 14:</w:t>
      </w:r>
    </w:p>
    <w:p w14:paraId="17CAE688" w14:textId="77777777" w:rsidR="00615FBB" w:rsidRDefault="00615FBB">
      <w:r>
        <w:t>Di si son verdaderas o falsas las siguientes afirmaciones sobre las “Utilidades de los fermentados”:</w:t>
      </w:r>
    </w:p>
    <w:p w14:paraId="5DFA9BD6" w14:textId="77777777" w:rsidR="00615FBB" w:rsidRDefault="00615FBB">
      <w:pPr>
        <w:pStyle w:val="Prrafodelista"/>
      </w:pPr>
      <w:r>
        <w:t>a)</w:t>
      </w:r>
      <w:r>
        <w:tab/>
        <w:t>Aportan vitaminas A y H.</w:t>
      </w:r>
    </w:p>
    <w:p w14:paraId="723955ED" w14:textId="77777777" w:rsidR="00615FBB" w:rsidRDefault="00615FBB">
      <w:pPr>
        <w:pStyle w:val="Respuesta-alumno"/>
      </w:pPr>
      <w:r>
        <w:t>La opción a es ____FALSO___</w:t>
      </w:r>
    </w:p>
    <w:p w14:paraId="1CA26899" w14:textId="77777777" w:rsidR="00615FBB" w:rsidRDefault="00615FBB">
      <w:pPr>
        <w:pStyle w:val="Correccion-profe"/>
      </w:pPr>
    </w:p>
    <w:p w14:paraId="1D938708" w14:textId="77777777" w:rsidR="00615FBB" w:rsidRDefault="00615FBB">
      <w:pPr>
        <w:pStyle w:val="Correccion-profe"/>
      </w:pPr>
    </w:p>
    <w:p w14:paraId="3FB00264" w14:textId="77777777" w:rsidR="00615FBB" w:rsidRDefault="00615FBB">
      <w:pPr>
        <w:pStyle w:val="Prrafodelista"/>
      </w:pPr>
      <w:r>
        <w:t>b)</w:t>
      </w:r>
      <w:r>
        <w:tab/>
        <w:t>Disminuyen las sustancias tóxicas del cuerpo.</w:t>
      </w:r>
    </w:p>
    <w:p w14:paraId="5E5890EA" w14:textId="77777777" w:rsidR="00615FBB" w:rsidRDefault="00615FBB">
      <w:pPr>
        <w:pStyle w:val="Respuesta-alumno"/>
      </w:pPr>
      <w:r>
        <w:t>La opción b es ___VERDADERO_</w:t>
      </w:r>
    </w:p>
    <w:p w14:paraId="06BC5201" w14:textId="77777777" w:rsidR="00615FBB" w:rsidRDefault="00615FBB">
      <w:pPr>
        <w:pStyle w:val="Correccion-profe"/>
      </w:pPr>
    </w:p>
    <w:p w14:paraId="01A2A08C" w14:textId="77777777" w:rsidR="00615FBB" w:rsidRDefault="00615FBB">
      <w:pPr>
        <w:pStyle w:val="Correccion-profe"/>
      </w:pPr>
    </w:p>
    <w:p w14:paraId="56F5C677" w14:textId="77777777" w:rsidR="00615FBB" w:rsidRDefault="00615FBB">
      <w:pPr>
        <w:pStyle w:val="Prrafodelista"/>
      </w:pPr>
      <w:r>
        <w:t>c)</w:t>
      </w:r>
      <w:r>
        <w:tab/>
        <w:t>Sintetizan vitaminas B y K.</w:t>
      </w:r>
    </w:p>
    <w:p w14:paraId="2DCBB87F" w14:textId="77777777" w:rsidR="00615FBB" w:rsidRDefault="00615FBB">
      <w:pPr>
        <w:pStyle w:val="Respuesta-alumno"/>
      </w:pPr>
      <w:r>
        <w:t>La opción c es __VERDADERO__</w:t>
      </w:r>
    </w:p>
    <w:p w14:paraId="7B71A957" w14:textId="77777777" w:rsidR="00615FBB" w:rsidRDefault="00615FBB">
      <w:pPr>
        <w:pStyle w:val="Correccion-profe"/>
      </w:pPr>
    </w:p>
    <w:p w14:paraId="527A5A34" w14:textId="77777777" w:rsidR="00615FBB" w:rsidRDefault="00615FBB">
      <w:pPr>
        <w:pStyle w:val="Correccion-profe"/>
      </w:pPr>
    </w:p>
    <w:p w14:paraId="3AE35070" w14:textId="77777777" w:rsidR="00615FBB" w:rsidRDefault="00615FBB">
      <w:pPr>
        <w:pStyle w:val="Prrafodelista"/>
      </w:pPr>
      <w:r>
        <w:t>d)</w:t>
      </w:r>
      <w:r>
        <w:tab/>
        <w:t>Crean anticuerpos.</w:t>
      </w:r>
    </w:p>
    <w:p w14:paraId="3D91A078" w14:textId="77777777" w:rsidR="00615FBB" w:rsidRDefault="00615FBB">
      <w:pPr>
        <w:pStyle w:val="Respuesta-alumno"/>
      </w:pPr>
      <w:r>
        <w:t>La opción d es ____VERDADERO</w:t>
      </w:r>
    </w:p>
    <w:p w14:paraId="16C5F5E3" w14:textId="77777777" w:rsidR="00615FBB" w:rsidRDefault="00615FBB">
      <w:pPr>
        <w:pStyle w:val="Correccion-profe"/>
      </w:pPr>
    </w:p>
    <w:p w14:paraId="4376B438" w14:textId="77777777" w:rsidR="00615FBB" w:rsidRDefault="00615FBB">
      <w:pPr>
        <w:pStyle w:val="Correccion-profe"/>
      </w:pPr>
    </w:p>
    <w:p w14:paraId="3BECAF5F" w14:textId="77777777" w:rsidR="00615FBB" w:rsidRDefault="00615FBB">
      <w:pPr>
        <w:pStyle w:val="Prrafodelista"/>
      </w:pPr>
      <w:r>
        <w:t>e)</w:t>
      </w:r>
      <w:r>
        <w:tab/>
        <w:t>No consiguen mejorar el terreno canceroso.</w:t>
      </w:r>
    </w:p>
    <w:p w14:paraId="02109FFD" w14:textId="77777777" w:rsidR="00615FBB" w:rsidRDefault="00615FBB">
      <w:pPr>
        <w:pStyle w:val="Respuesta-alumno"/>
      </w:pPr>
      <w:r>
        <w:t>La opción e es ___FALSO_____</w:t>
      </w:r>
    </w:p>
    <w:p w14:paraId="52D66388" w14:textId="77777777" w:rsidR="00615FBB" w:rsidRDefault="00BD3D42">
      <w:pPr>
        <w:pStyle w:val="Correccion-profe"/>
      </w:pPr>
      <w:r w:rsidRPr="00BD3D42">
        <w:t>bien</w:t>
      </w:r>
    </w:p>
    <w:p w14:paraId="05B54236" w14:textId="77777777" w:rsidR="00615FBB" w:rsidRDefault="00615FBB">
      <w:pPr>
        <w:pStyle w:val="Correccion-profe"/>
      </w:pPr>
    </w:p>
    <w:p w14:paraId="15B9C805" w14:textId="77777777" w:rsidR="00615FBB" w:rsidRDefault="00615FBB">
      <w:pPr>
        <w:pStyle w:val="Ttulo2"/>
      </w:pPr>
      <w:r>
        <w:t>Pregunta 15:</w:t>
      </w:r>
    </w:p>
    <w:p w14:paraId="133B165A" w14:textId="77777777" w:rsidR="00615FBB" w:rsidRDefault="00615FBB">
      <w:r>
        <w:t>Señala si son verdaderas o falsas las siguientes afirmaciones:</w:t>
      </w:r>
    </w:p>
    <w:p w14:paraId="5CD52674" w14:textId="77777777" w:rsidR="00615FBB" w:rsidRDefault="00615FBB">
      <w:pPr>
        <w:pStyle w:val="Prrafodelista"/>
      </w:pPr>
      <w:r>
        <w:t>a)</w:t>
      </w:r>
      <w:r>
        <w:tab/>
        <w:t>Fletcherismo es la dieta basada en carne y tostadas.</w:t>
      </w:r>
    </w:p>
    <w:p w14:paraId="78310CF9" w14:textId="77777777" w:rsidR="00615FBB" w:rsidRDefault="00615FBB">
      <w:pPr>
        <w:pStyle w:val="Respuesta-alumno"/>
      </w:pPr>
      <w:r>
        <w:t>La opción a es ____FALSO____</w:t>
      </w:r>
    </w:p>
    <w:p w14:paraId="0CCBAEB0" w14:textId="77777777" w:rsidR="00615FBB" w:rsidRDefault="00615FBB">
      <w:pPr>
        <w:pStyle w:val="Correccion-profe"/>
      </w:pPr>
    </w:p>
    <w:p w14:paraId="7CF93DB9" w14:textId="77777777" w:rsidR="00615FBB" w:rsidRDefault="00615FBB">
      <w:pPr>
        <w:pStyle w:val="Correccion-profe"/>
      </w:pPr>
    </w:p>
    <w:p w14:paraId="00C1CD5C" w14:textId="77777777" w:rsidR="00615FBB" w:rsidRDefault="00615FBB">
      <w:pPr>
        <w:pStyle w:val="Prrafodelista"/>
      </w:pPr>
      <w:r>
        <w:t>b)</w:t>
      </w:r>
      <w:r>
        <w:tab/>
        <w:t>La cura Schroth también se conoce como cura seca.</w:t>
      </w:r>
    </w:p>
    <w:p w14:paraId="25EFEC4F" w14:textId="77777777" w:rsidR="00615FBB" w:rsidRDefault="00615FBB">
      <w:pPr>
        <w:pStyle w:val="Respuesta-alumno"/>
      </w:pPr>
      <w:r>
        <w:t>La opción b es ____VERDADERO</w:t>
      </w:r>
    </w:p>
    <w:p w14:paraId="00495AC9" w14:textId="77777777" w:rsidR="00615FBB" w:rsidRDefault="00615FBB">
      <w:pPr>
        <w:pStyle w:val="Correccion-profe"/>
      </w:pPr>
    </w:p>
    <w:p w14:paraId="192C85F6" w14:textId="77777777" w:rsidR="00615FBB" w:rsidRDefault="00615FBB">
      <w:pPr>
        <w:pStyle w:val="Correccion-profe"/>
      </w:pPr>
    </w:p>
    <w:p w14:paraId="5C1BDB49" w14:textId="77777777" w:rsidR="00615FBB" w:rsidRDefault="00615FBB">
      <w:pPr>
        <w:pStyle w:val="Prrafodelista"/>
      </w:pPr>
      <w:r>
        <w:t>c)</w:t>
      </w:r>
      <w:r>
        <w:tab/>
        <w:t>La cura Schroth consiste en comer un solo alimento al día.</w:t>
      </w:r>
    </w:p>
    <w:p w14:paraId="33B876D3" w14:textId="77777777" w:rsidR="00615FBB" w:rsidRDefault="00615FBB">
      <w:pPr>
        <w:pStyle w:val="Respuesta-alumno"/>
      </w:pPr>
      <w:r>
        <w:t>La opción c es __FALSA______</w:t>
      </w:r>
    </w:p>
    <w:p w14:paraId="46B35538" w14:textId="77777777" w:rsidR="00615FBB" w:rsidRDefault="00615FBB">
      <w:pPr>
        <w:pStyle w:val="Correccion-profe"/>
      </w:pPr>
    </w:p>
    <w:p w14:paraId="68D913A4" w14:textId="77777777" w:rsidR="00615FBB" w:rsidRDefault="00615FBB">
      <w:pPr>
        <w:pStyle w:val="Correccion-profe"/>
      </w:pPr>
    </w:p>
    <w:p w14:paraId="6AD373A9" w14:textId="77777777" w:rsidR="00615FBB" w:rsidRDefault="00615FBB">
      <w:pPr>
        <w:pStyle w:val="Prrafodelista"/>
      </w:pPr>
      <w:r>
        <w:t>d)</w:t>
      </w:r>
      <w:r>
        <w:tab/>
        <w:t>El Fletcherismo consiste en comer una clase de alimento al día, mascando cada bocado de 10 a 15 minutos.</w:t>
      </w:r>
    </w:p>
    <w:p w14:paraId="4D09089D" w14:textId="77777777" w:rsidR="00615FBB" w:rsidRDefault="00615FBB">
      <w:pPr>
        <w:pStyle w:val="Respuesta-alumno"/>
      </w:pPr>
      <w:r>
        <w:t>La opción d es ___VERDADERO_</w:t>
      </w:r>
    </w:p>
    <w:p w14:paraId="6E9C505D" w14:textId="77777777" w:rsidR="00615FBB" w:rsidRDefault="00615FBB">
      <w:pPr>
        <w:pStyle w:val="Correccion-profe"/>
      </w:pPr>
    </w:p>
    <w:p w14:paraId="7DC3FE1C" w14:textId="77777777" w:rsidR="00615FBB" w:rsidRDefault="00615FBB">
      <w:pPr>
        <w:pStyle w:val="Correccion-profe"/>
      </w:pPr>
    </w:p>
    <w:p w14:paraId="62F881F7" w14:textId="77777777" w:rsidR="00615FBB" w:rsidRDefault="00615FBB">
      <w:pPr>
        <w:pStyle w:val="Prrafodelista"/>
      </w:pPr>
      <w:r>
        <w:t>e)</w:t>
      </w:r>
      <w:r>
        <w:tab/>
        <w:t>La llamada Cura Slisbury consiste en una dieta basada en carne y tostadas.</w:t>
      </w:r>
    </w:p>
    <w:p w14:paraId="729EBC11" w14:textId="77777777" w:rsidR="00615FBB" w:rsidRDefault="00615FBB">
      <w:pPr>
        <w:pStyle w:val="Respuesta-alumno"/>
      </w:pPr>
      <w:r>
        <w:t>La opción e es __VERDADERO__</w:t>
      </w:r>
    </w:p>
    <w:p w14:paraId="4EA1C220" w14:textId="77777777" w:rsidR="00615FBB" w:rsidRDefault="00BD3D42">
      <w:pPr>
        <w:pStyle w:val="Correccion-profe"/>
      </w:pPr>
      <w:r w:rsidRPr="00BD3D42">
        <w:t>bien</w:t>
      </w:r>
    </w:p>
    <w:p w14:paraId="2EA11979" w14:textId="77777777" w:rsidR="00615FBB" w:rsidRDefault="00615FBB">
      <w:pPr>
        <w:pStyle w:val="Correccion-profe"/>
      </w:pPr>
    </w:p>
    <w:sectPr w:rsidR="00615FB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D4FB8C" w14:textId="77777777" w:rsidR="00615FBB" w:rsidRDefault="00615FBB">
      <w:pPr>
        <w:spacing w:after="0" w:line="240" w:lineRule="auto"/>
      </w:pPr>
      <w:r>
        <w:separator/>
      </w:r>
    </w:p>
  </w:endnote>
  <w:endnote w:type="continuationSeparator" w:id="0">
    <w:p w14:paraId="421848B0" w14:textId="77777777" w:rsidR="00615FBB" w:rsidRDefault="00615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Helvetica Neue"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0040F6" w14:textId="77777777" w:rsidR="00615FBB" w:rsidRDefault="00615FBB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  <w:p w14:paraId="6AC92B6E" w14:textId="77777777" w:rsidR="00615FBB" w:rsidRDefault="00615F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2D3E0D" w14:textId="77777777" w:rsidR="00615FBB" w:rsidRDefault="00615FB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AF43F" w14:textId="77777777" w:rsidR="00615FBB" w:rsidRDefault="00615FBB">
      <w:pPr>
        <w:spacing w:after="0" w:line="240" w:lineRule="auto"/>
      </w:pPr>
      <w:r>
        <w:separator/>
      </w:r>
    </w:p>
  </w:footnote>
  <w:footnote w:type="continuationSeparator" w:id="0">
    <w:p w14:paraId="1B23C0C8" w14:textId="77777777" w:rsidR="00615FBB" w:rsidRDefault="00615F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3B33E7" w14:textId="77777777" w:rsidR="00615FBB" w:rsidRDefault="00615FBB">
    <w:pPr>
      <w:pStyle w:val="Encabezado"/>
      <w:rPr>
        <w:lang w:val="es-ES" w:eastAsia="es-ES"/>
      </w:rPr>
    </w:pPr>
    <w:r>
      <w:pict w14:anchorId="5E49E2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15pt;height:35.55pt;z-index:251657728;mso-wrap-distance-left:9.05pt;mso-wrap-distance-right:9.05pt" wrapcoords="-448 0 -448 20810 21475 20810 21475 0 -448 0" filled="t">
          <v:fill opacity="0" color2="black"/>
          <v:imagedata r:id="rId1" o:title="" croptop="-146f" cropbottom="-146f" cropleft="-76f" cropright="-76f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62145B" w14:textId="77777777" w:rsidR="00615FBB" w:rsidRDefault="00615F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Arial" w:hAnsi="Arial" w:cs="Aria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3D42"/>
    <w:rsid w:val="00615FBB"/>
    <w:rsid w:val="00A906CC"/>
    <w:rsid w:val="00BD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53D34FBB"/>
  <w15:chartTrackingRefBased/>
  <w15:docId w15:val="{27BB650D-CE25-4626-ABDA-F88563BEE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kern w:val="2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outlineLvl w:val="1"/>
    </w:pPr>
    <w:rPr>
      <w:rFonts w:ascii="Arial" w:hAnsi="Arial" w:cs="Arial"/>
      <w:b/>
      <w:color w:val="1F497D"/>
      <w:kern w:val="2"/>
      <w:sz w:val="26"/>
      <w:szCs w:val="34"/>
      <w:lang w:eastAsia="zh-CN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kern w:val="2"/>
      <w:sz w:val="26"/>
      <w:szCs w:val="34"/>
      <w:lang w:eastAsia="zh-CN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6z0">
    <w:name w:val="WW8Num6z0"/>
    <w:rPr>
      <w:rFonts w:ascii="Arial" w:hAnsi="Arial" w:cs="Arial"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hint="default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  <w:rPr>
      <w:rFonts w:ascii="Arial" w:eastAsia="Calibri" w:hAnsi="Arial" w:cs="Aria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  <w:b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</w:rPr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Symbol" w:hAnsi="Symbol" w:cs="Symbol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WW8Num23z0">
    <w:name w:val="WW8Num23z0"/>
    <w:rPr>
      <w:rFonts w:ascii="Symbol" w:hAnsi="Symbol" w:cs="Symbol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2">
    <w:name w:val="WW8Num23z2"/>
    <w:rPr>
      <w:rFonts w:ascii="Wingdings" w:hAnsi="Wingdings" w:cs="Wingdings" w:hint="default"/>
    </w:rPr>
  </w:style>
  <w:style w:type="character" w:customStyle="1" w:styleId="WW8Num24z0">
    <w:name w:val="WW8Num24z0"/>
    <w:rPr>
      <w:rFonts w:ascii="Arial" w:eastAsia="Calibri" w:hAnsi="Arial" w:cs="Arial" w:hint="default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character" w:customStyle="1" w:styleId="WW8Num24z3">
    <w:name w:val="WW8Num24z3"/>
    <w:rPr>
      <w:rFonts w:ascii="Symbol" w:hAnsi="Symbol" w:cs="Symbol" w:hint="default"/>
    </w:rPr>
  </w:style>
  <w:style w:type="character" w:customStyle="1" w:styleId="WW8Num25z0">
    <w:name w:val="WW8Num25z0"/>
    <w:rPr>
      <w:rFonts w:hint="default"/>
    </w:rPr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val="es-ES"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val="es-ES" w:bidi="ar-SA"/>
    </w:rPr>
  </w:style>
  <w:style w:type="character" w:customStyle="1" w:styleId="TtuloCar">
    <w:name w:val="Título Car"/>
    <w:rPr>
      <w:rFonts w:ascii="Cambria" w:eastAsia="Times New Roman" w:hAnsi="Cambria" w:cs="Times New Roman"/>
      <w:b/>
      <w:bCs/>
      <w:kern w:val="2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  <w:lang w:val="es-ES" w:bidi="ar-SA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  <w:lang w:val="es-ES" w:bidi="ar-SA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Ninguno">
    <w:name w:val="Ninguno"/>
  </w:style>
  <w:style w:type="character" w:customStyle="1" w:styleId="WW8Num21z8">
    <w:name w:val="WW8Num21z8"/>
  </w:style>
  <w:style w:type="character" w:customStyle="1" w:styleId="WW8Num21z7">
    <w:name w:val="WW8Num21z7"/>
  </w:style>
  <w:style w:type="character" w:customStyle="1" w:styleId="WW8Num21z6">
    <w:name w:val="WW8Num21z6"/>
  </w:style>
  <w:style w:type="character" w:customStyle="1" w:styleId="WW8Num21z5">
    <w:name w:val="WW8Num21z5"/>
  </w:style>
  <w:style w:type="character" w:customStyle="1" w:styleId="WW8Num21z4">
    <w:name w:val="WW8Num21z4"/>
  </w:style>
  <w:style w:type="character" w:customStyle="1" w:styleId="WW8Num21z3">
    <w:name w:val="WW8Num21z3"/>
  </w:style>
  <w:style w:type="character" w:customStyle="1" w:styleId="WW8Num16z8">
    <w:name w:val="WW8Num16z8"/>
  </w:style>
  <w:style w:type="character" w:customStyle="1" w:styleId="WW8Num16z7">
    <w:name w:val="WW8Num16z7"/>
  </w:style>
  <w:style w:type="character" w:customStyle="1" w:styleId="WW8Num16z6">
    <w:name w:val="WW8Num16z6"/>
  </w:style>
  <w:style w:type="character" w:customStyle="1" w:styleId="WW8Num16z5">
    <w:name w:val="WW8Num16z5"/>
  </w:style>
  <w:style w:type="character" w:customStyle="1" w:styleId="WW8Num16z4">
    <w:name w:val="WW8Num16z4"/>
  </w:style>
  <w:style w:type="character" w:customStyle="1" w:styleId="WW8Num16z3">
    <w:name w:val="WW8Num16z3"/>
  </w:style>
  <w:style w:type="character" w:customStyle="1" w:styleId="WW8Num13z8">
    <w:name w:val="WW8Num13z8"/>
  </w:style>
  <w:style w:type="character" w:customStyle="1" w:styleId="WW8Num13z7">
    <w:name w:val="WW8Num13z7"/>
  </w:style>
  <w:style w:type="character" w:customStyle="1" w:styleId="WW8Num13z6">
    <w:name w:val="WW8Num13z6"/>
  </w:style>
  <w:style w:type="character" w:customStyle="1" w:styleId="WW8Num13z5">
    <w:name w:val="WW8Num13z5"/>
  </w:style>
  <w:style w:type="character" w:customStyle="1" w:styleId="WW8Num13z4">
    <w:name w:val="WW8Num13z4"/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0z8">
    <w:name w:val="WW8Num10z8"/>
  </w:style>
  <w:style w:type="character" w:customStyle="1" w:styleId="WW8Num10z7">
    <w:name w:val="WW8Num10z7"/>
  </w:style>
  <w:style w:type="character" w:customStyle="1" w:styleId="WW8Num10z6">
    <w:name w:val="WW8Num10z6"/>
  </w:style>
  <w:style w:type="character" w:customStyle="1" w:styleId="WW8Num10z5">
    <w:name w:val="WW8Num10z5"/>
  </w:style>
  <w:style w:type="character" w:customStyle="1" w:styleId="WW8Num10z4">
    <w:name w:val="WW8Num10z4"/>
  </w:style>
  <w:style w:type="character" w:customStyle="1" w:styleId="WW8Num10z3">
    <w:name w:val="WW8Num10z3"/>
  </w:style>
  <w:style w:type="paragraph" w:customStyle="1" w:styleId="Ttulo10">
    <w:name w:val="Título1"/>
    <w:basedOn w:val="Normal"/>
    <w:next w:val="Normal"/>
    <w:pPr>
      <w:spacing w:before="240" w:after="60"/>
      <w:jc w:val="center"/>
    </w:pPr>
    <w:rPr>
      <w:rFonts w:ascii="Cambria" w:eastAsia="Times New Roman" w:hAnsi="Cambria" w:cs="Times New Roman"/>
      <w:b/>
      <w:bCs/>
      <w:sz w:val="32"/>
      <w:szCs w:val="32"/>
      <w:lang w:val="x-none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  <w:contextualSpacing/>
    </w:pPr>
  </w:style>
  <w:style w:type="paragraph" w:styleId="Encabezado">
    <w:name w:val="header"/>
    <w:basedOn w:val="Normal"/>
    <w:pPr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spacing w:after="0" w:line="240" w:lineRule="auto"/>
    </w:pPr>
    <w:rPr>
      <w:rFonts w:cs="Times New Roman"/>
      <w:sz w:val="20"/>
      <w:szCs w:val="20"/>
      <w:lang w:val="x-none"/>
    </w:rPr>
  </w:style>
  <w:style w:type="paragraph" w:customStyle="1" w:styleId="Respuesta-alumno">
    <w:name w:val="Respuesta-alumno"/>
    <w:basedOn w:val="Ttulo2"/>
    <w:qFormat/>
    <w:pPr>
      <w:numPr>
        <w:ilvl w:val="0"/>
        <w:numId w:val="0"/>
      </w:numPr>
    </w:pPr>
    <w:rPr>
      <w:sz w:val="24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kern w:val="2"/>
      <w:sz w:val="22"/>
      <w:lang w:eastAsia="zh-CN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kern w:val="2"/>
      <w:sz w:val="24"/>
      <w:szCs w:val="24"/>
      <w:lang w:eastAsia="zh-CN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kern w:val="2"/>
      <w:lang w:eastAsia="es-ES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kern w:val="2"/>
      <w:sz w:val="22"/>
      <w:lang w:eastAsia="zh-CN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fueramargentraspregunta">
    <w:name w:val="fueramargen tras pregunta"/>
    <w:basedOn w:val="Normal"/>
    <w:pPr>
      <w:keepNext/>
      <w:keepLines/>
      <w:spacing w:before="20" w:after="40" w:line="240" w:lineRule="auto"/>
      <w:ind w:left="714" w:hanging="357"/>
    </w:pPr>
    <w:rPr>
      <w:rFonts w:ascii="Times New Roman" w:eastAsia="Times New Roman" w:hAnsi="Times New Roman" w:cs="Times New Roman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5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851</Words>
  <Characters>4682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1601-01-01T00:00:00Z</cp:lastPrinted>
  <dcterms:created xsi:type="dcterms:W3CDTF">2020-09-13T19:44:00Z</dcterms:created>
  <dcterms:modified xsi:type="dcterms:W3CDTF">2020-09-13T19:44:00Z</dcterms:modified>
</cp:coreProperties>
</file>