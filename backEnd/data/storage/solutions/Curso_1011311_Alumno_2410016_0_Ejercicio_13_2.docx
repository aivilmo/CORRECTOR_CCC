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BA0CC47" w14:textId="77777777" w:rsidR="00DB1E8F" w:rsidRDefault="00DB1E8F">
      <w:pPr>
        <w:pStyle w:val="Ttulo1"/>
        <w:jc w:val="left"/>
      </w:pPr>
      <w:r>
        <w:rPr>
          <w:lang w:val="es-ES"/>
        </w:rPr>
        <w:t>Naturopatía</w:t>
      </w:r>
    </w:p>
    <w:p w14:paraId="62C9AB17" w14:textId="77777777" w:rsidR="00DB1E8F" w:rsidRDefault="00DB1E8F">
      <w:pPr>
        <w:pStyle w:val="Ttulo1"/>
        <w:jc w:val="left"/>
      </w:pPr>
      <w:r>
        <w:rPr>
          <w:b/>
          <w:i/>
          <w:sz w:val="32"/>
          <w:lang w:val="es-ES"/>
        </w:rPr>
        <w:t>Flores de Bach</w:t>
      </w:r>
      <w:r>
        <w:rPr>
          <w:sz w:val="36"/>
        </w:rPr>
        <w:br/>
      </w:r>
      <w:r>
        <w:rPr>
          <w:sz w:val="24"/>
          <w:lang w:val="es-ES" w:eastAsia="es-ES"/>
        </w:rPr>
        <w:t>(</w:t>
      </w:r>
      <w:r>
        <w:rPr>
          <w:sz w:val="24"/>
          <w:lang w:val="es-ES"/>
        </w:rPr>
        <w:t>13</w:t>
      </w:r>
      <w:r>
        <w:rPr>
          <w:sz w:val="24"/>
        </w:rPr>
        <w:t>_</w:t>
      </w:r>
      <w:r>
        <w:rPr>
          <w:sz w:val="24"/>
          <w:lang w:val="es-ES"/>
        </w:rPr>
        <w:t>FB</w:t>
      </w:r>
      <w:r>
        <w:rPr>
          <w:sz w:val="24"/>
        </w:rPr>
        <w:t>-0</w:t>
      </w:r>
      <w:r>
        <w:rPr>
          <w:sz w:val="24"/>
          <w:lang w:val="es-ES"/>
        </w:rPr>
        <w:t>2</w:t>
      </w:r>
      <w:r>
        <w:rPr>
          <w:sz w:val="24"/>
          <w:lang w:val="es-ES" w:eastAsia="es-ES"/>
        </w:rPr>
        <w:t>)</w:t>
      </w:r>
    </w:p>
    <w:p w14:paraId="6DB56F63" w14:textId="77777777" w:rsidR="00DB1E8F" w:rsidRDefault="00DB1E8F"/>
    <w:p w14:paraId="647F2797" w14:textId="77777777" w:rsidR="00DB1E8F" w:rsidRDefault="00DB1E8F"/>
    <w:p w14:paraId="7D1ECB28" w14:textId="77777777" w:rsidR="00DB1E8F" w:rsidRDefault="00DB1E8F"/>
    <w:p w14:paraId="2164AEAD" w14:textId="77777777" w:rsidR="00DB1E8F" w:rsidRDefault="00DB1E8F">
      <w:pPr>
        <w:tabs>
          <w:tab w:val="right" w:leader="underscore" w:pos="8505"/>
        </w:tabs>
      </w:pPr>
      <w:r>
        <w:t>Número de alumno: ISABEL  241001600</w:t>
      </w:r>
      <w:r>
        <w:tab/>
      </w:r>
    </w:p>
    <w:p w14:paraId="2E8DE11D" w14:textId="77777777" w:rsidR="00DB1E8F" w:rsidRDefault="00DB1E8F">
      <w:pPr>
        <w:tabs>
          <w:tab w:val="right" w:leader="underscore" w:pos="8505"/>
        </w:tabs>
      </w:pPr>
      <w:r>
        <w:t>Nombre y apellidos: ISABEL  SANTIAGO ALARCON</w:t>
      </w:r>
      <w:r>
        <w:tab/>
      </w:r>
    </w:p>
    <w:p w14:paraId="1401ED34" w14:textId="77777777" w:rsidR="00DB1E8F" w:rsidRDefault="00DB1E8F">
      <w:pPr>
        <w:tabs>
          <w:tab w:val="right" w:leader="underscore" w:pos="8505"/>
        </w:tabs>
      </w:pPr>
      <w:r>
        <w:t xml:space="preserve">Fecha de envío: </w:t>
      </w:r>
      <w:r>
        <w:tab/>
      </w:r>
    </w:p>
    <w:p w14:paraId="28F5AB4D" w14:textId="77777777" w:rsidR="00DB1E8F" w:rsidRDefault="00DB1E8F"/>
    <w:p w14:paraId="73B9606B" w14:textId="77777777" w:rsidR="00DB1E8F" w:rsidRDefault="00DB1E8F">
      <w:pPr>
        <w:shd w:val="clear" w:color="auto" w:fill="D6E3BC"/>
      </w:pPr>
      <w:r>
        <w:t>A completar por el profesor tras la corrección:</w:t>
      </w:r>
    </w:p>
    <w:p w14:paraId="29B4D299" w14:textId="77777777" w:rsidR="00DB1E8F" w:rsidRDefault="00DB1E8F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521C51">
        <w:rPr>
          <w:rStyle w:val="Correccion-profeCar"/>
          <w:rFonts w:eastAsia="Calibri"/>
        </w:rPr>
        <w:t>10</w:t>
      </w:r>
    </w:p>
    <w:p w14:paraId="18FFF673" w14:textId="77777777" w:rsidR="00DB1E8F" w:rsidRDefault="00DB1E8F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495BA1">
        <w:rPr>
          <w:rStyle w:val="Correccion-profeCar"/>
          <w:rFonts w:eastAsia="Calibri"/>
        </w:rPr>
        <w:t>Excelente, Isabel</w:t>
      </w:r>
    </w:p>
    <w:p w14:paraId="2E9E5C77" w14:textId="77777777" w:rsidR="00DB1E8F" w:rsidRDefault="00DB1E8F">
      <w:pPr>
        <w:shd w:val="clear" w:color="auto" w:fill="D6E3BC"/>
      </w:pPr>
      <w:r>
        <w:rPr>
          <w:rFonts w:eastAsia="Arial"/>
        </w:rPr>
        <w:t xml:space="preserve"> </w:t>
      </w:r>
    </w:p>
    <w:p w14:paraId="0C4E0E09" w14:textId="77777777" w:rsidR="00DB1E8F" w:rsidRDefault="00DB1E8F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297D29B7" w14:textId="77777777" w:rsidR="00DB1E8F" w:rsidRDefault="00DB1E8F">
      <w:pPr>
        <w:pStyle w:val="Ttulo2"/>
        <w:pageBreakBefore/>
      </w:pPr>
      <w:r>
        <w:lastRenderedPageBreak/>
        <w:t>Pregunta 1:</w:t>
      </w:r>
    </w:p>
    <w:p w14:paraId="41B61F08" w14:textId="77777777" w:rsidR="00DB1E8F" w:rsidRDefault="00DB1E8F">
      <w:r>
        <w:t>Di si son verdaderas o falsas las siguientes frases:</w:t>
      </w:r>
    </w:p>
    <w:p w14:paraId="02D14FAD" w14:textId="77777777" w:rsidR="00DB1E8F" w:rsidRDefault="00DB1E8F">
      <w:pPr>
        <w:pStyle w:val="Prrafodelista"/>
      </w:pPr>
      <w:r>
        <w:t>a)</w:t>
      </w:r>
      <w:r>
        <w:tab/>
        <w:t xml:space="preserve">El grupo V, remedios de hipersensibilidad, está constituido por </w:t>
      </w:r>
      <w:proofErr w:type="spellStart"/>
      <w:r>
        <w:t>Agrimony</w:t>
      </w:r>
      <w:proofErr w:type="spellEnd"/>
      <w:r>
        <w:t xml:space="preserve">, </w:t>
      </w:r>
      <w:proofErr w:type="spellStart"/>
      <w:r>
        <w:t>Centaury</w:t>
      </w:r>
      <w:proofErr w:type="spellEnd"/>
      <w:r>
        <w:t xml:space="preserve">, </w:t>
      </w:r>
      <w:proofErr w:type="spellStart"/>
      <w:r>
        <w:t>Holly</w:t>
      </w:r>
      <w:proofErr w:type="spellEnd"/>
      <w:r>
        <w:t xml:space="preserve"> y </w:t>
      </w:r>
      <w:proofErr w:type="spellStart"/>
      <w:r>
        <w:t>Oak</w:t>
      </w:r>
      <w:proofErr w:type="spellEnd"/>
      <w:r>
        <w:t>.</w:t>
      </w:r>
    </w:p>
    <w:p w14:paraId="32EA4430" w14:textId="77777777" w:rsidR="00DB1E8F" w:rsidRDefault="00DB1E8F">
      <w:pPr>
        <w:pStyle w:val="Respuesta-alumno"/>
      </w:pPr>
      <w:r>
        <w:t>La opción a es FALSO_____________</w:t>
      </w:r>
    </w:p>
    <w:p w14:paraId="6046C2F3" w14:textId="77777777" w:rsidR="00DB1E8F" w:rsidRDefault="00DB1E8F">
      <w:pPr>
        <w:pStyle w:val="Correccion-profe"/>
      </w:pPr>
    </w:p>
    <w:p w14:paraId="15B1C922" w14:textId="77777777" w:rsidR="00DB1E8F" w:rsidRDefault="00DB1E8F">
      <w:pPr>
        <w:pStyle w:val="Correccion-profe"/>
      </w:pPr>
    </w:p>
    <w:p w14:paraId="607DE38F" w14:textId="77777777" w:rsidR="00DB1E8F" w:rsidRDefault="00DB1E8F">
      <w:pPr>
        <w:pStyle w:val="Prrafodelista"/>
      </w:pPr>
      <w:r>
        <w:t>b)</w:t>
      </w:r>
      <w:r>
        <w:tab/>
        <w:t xml:space="preserve">Deberemos usar </w:t>
      </w:r>
      <w:proofErr w:type="spellStart"/>
      <w:r>
        <w:t>Centaury</w:t>
      </w:r>
      <w:proofErr w:type="spellEnd"/>
      <w:r>
        <w:t xml:space="preserve"> cuando observemos falta de carácter en la persona. Quizás estas personas carecen totalmente de agresividad.</w:t>
      </w:r>
    </w:p>
    <w:p w14:paraId="588FC65B" w14:textId="77777777" w:rsidR="00DB1E8F" w:rsidRDefault="00DB1E8F">
      <w:pPr>
        <w:pStyle w:val="Respuesta-alumno"/>
      </w:pPr>
      <w:r>
        <w:t>La opción b es _VERDADERO____________</w:t>
      </w:r>
    </w:p>
    <w:p w14:paraId="1EB96FFF" w14:textId="77777777" w:rsidR="00DB1E8F" w:rsidRDefault="00DB1E8F">
      <w:pPr>
        <w:pStyle w:val="Correccion-profe"/>
      </w:pPr>
    </w:p>
    <w:p w14:paraId="4B0A426F" w14:textId="77777777" w:rsidR="00DB1E8F" w:rsidRDefault="00DB1E8F">
      <w:pPr>
        <w:pStyle w:val="Correccion-profe"/>
      </w:pPr>
    </w:p>
    <w:p w14:paraId="63A36A06" w14:textId="77777777" w:rsidR="00DB1E8F" w:rsidRDefault="00DB1E8F">
      <w:pPr>
        <w:pStyle w:val="Prrafodelista"/>
      </w:pPr>
      <w:r>
        <w:t>c)</w:t>
      </w:r>
      <w:r>
        <w:tab/>
        <w:t xml:space="preserve">El paciente </w:t>
      </w:r>
      <w:proofErr w:type="spellStart"/>
      <w:r>
        <w:t>Walnut</w:t>
      </w:r>
      <w:proofErr w:type="spellEnd"/>
      <w:r>
        <w:t xml:space="preserve"> es un sujeto dependiente, fácilmente influenciable y, por lo tanto, presas fáciles para sus semejantes.</w:t>
      </w:r>
    </w:p>
    <w:p w14:paraId="0F274FE2" w14:textId="77777777" w:rsidR="00DB1E8F" w:rsidRDefault="00DB1E8F">
      <w:pPr>
        <w:pStyle w:val="Respuesta-alumno"/>
      </w:pPr>
      <w:r>
        <w:t>La opción c es VERDADERO_____________</w:t>
      </w:r>
    </w:p>
    <w:p w14:paraId="7230538F" w14:textId="77777777" w:rsidR="00DB1E8F" w:rsidRDefault="00DB1E8F">
      <w:pPr>
        <w:pStyle w:val="Correccion-profe"/>
      </w:pPr>
    </w:p>
    <w:p w14:paraId="43029993" w14:textId="77777777" w:rsidR="00DB1E8F" w:rsidRDefault="00DB1E8F">
      <w:pPr>
        <w:pStyle w:val="Correccion-profe"/>
      </w:pPr>
    </w:p>
    <w:p w14:paraId="55CA635C" w14:textId="77777777" w:rsidR="00DB1E8F" w:rsidRDefault="00DB1E8F">
      <w:pPr>
        <w:pStyle w:val="Prrafodelista"/>
      </w:pPr>
      <w:r>
        <w:t>d)</w:t>
      </w:r>
      <w:r>
        <w:tab/>
        <w:t xml:space="preserve">El paciente </w:t>
      </w:r>
      <w:proofErr w:type="spellStart"/>
      <w:r>
        <w:t>Elm</w:t>
      </w:r>
      <w:proofErr w:type="spellEnd"/>
      <w:r>
        <w:t xml:space="preserve"> se preocupa más de aquello que es banal y prescindible, que de las cosas que son verdaderamente importantes.</w:t>
      </w:r>
    </w:p>
    <w:p w14:paraId="50529AC9" w14:textId="77777777" w:rsidR="00DB1E8F" w:rsidRDefault="00DB1E8F">
      <w:pPr>
        <w:pStyle w:val="Respuesta-alumno"/>
      </w:pPr>
      <w:r>
        <w:t>La opción d es _FALSO____________</w:t>
      </w:r>
    </w:p>
    <w:p w14:paraId="0C08ED1C" w14:textId="77777777" w:rsidR="00DB1E8F" w:rsidRDefault="00DB1E8F">
      <w:pPr>
        <w:pStyle w:val="Correccion-profe"/>
      </w:pPr>
    </w:p>
    <w:p w14:paraId="4D7D07B7" w14:textId="77777777" w:rsidR="00DB1E8F" w:rsidRDefault="00DB1E8F">
      <w:pPr>
        <w:pStyle w:val="Correccion-profe"/>
      </w:pPr>
    </w:p>
    <w:p w14:paraId="509DC854" w14:textId="77777777" w:rsidR="00DB1E8F" w:rsidRDefault="00DB1E8F">
      <w:pPr>
        <w:pStyle w:val="Prrafodelista"/>
      </w:pPr>
      <w:r>
        <w:t>e)</w:t>
      </w:r>
      <w:r>
        <w:tab/>
      </w:r>
      <w:proofErr w:type="spellStart"/>
      <w:r>
        <w:t>Larch</w:t>
      </w:r>
      <w:proofErr w:type="spellEnd"/>
      <w:r>
        <w:t xml:space="preserve"> sirve para que las personas acepten sus propias impurezas.</w:t>
      </w:r>
    </w:p>
    <w:p w14:paraId="501B17FB" w14:textId="77777777" w:rsidR="00DB1E8F" w:rsidRDefault="00DB1E8F">
      <w:pPr>
        <w:pStyle w:val="Respuesta-alumno"/>
      </w:pPr>
      <w:r>
        <w:t>La opción e es _FALSO____________</w:t>
      </w:r>
    </w:p>
    <w:p w14:paraId="3A73CD61" w14:textId="77777777" w:rsidR="00DB1E8F" w:rsidRDefault="00DB1E8F">
      <w:pPr>
        <w:pStyle w:val="Correccion-profe"/>
      </w:pPr>
    </w:p>
    <w:p w14:paraId="079AC9E0" w14:textId="77777777" w:rsidR="00DB1E8F" w:rsidRDefault="00DB1E8F">
      <w:pPr>
        <w:pStyle w:val="Correccion-profe"/>
      </w:pPr>
    </w:p>
    <w:p w14:paraId="583F3C5D" w14:textId="77777777" w:rsidR="00DB1E8F" w:rsidRDefault="00DB1E8F">
      <w:pPr>
        <w:pStyle w:val="Prrafodelista"/>
      </w:pPr>
      <w:r>
        <w:t>f)</w:t>
      </w:r>
      <w:r>
        <w:tab/>
      </w:r>
      <w:proofErr w:type="spellStart"/>
      <w:r>
        <w:t>Larch</w:t>
      </w:r>
      <w:proofErr w:type="spellEnd"/>
      <w:r>
        <w:t xml:space="preserve"> Los pacientes </w:t>
      </w:r>
      <w:proofErr w:type="spellStart"/>
      <w:r>
        <w:t>Oak</w:t>
      </w:r>
      <w:proofErr w:type="spellEnd"/>
      <w:r>
        <w:t xml:space="preserve"> tienen un problema de autoestima, y se creen menos que los demás.</w:t>
      </w:r>
    </w:p>
    <w:p w14:paraId="0CFB9926" w14:textId="77777777" w:rsidR="00DB1E8F" w:rsidRDefault="00DB1E8F">
      <w:pPr>
        <w:pStyle w:val="Respuesta-alumno"/>
      </w:pPr>
      <w:r>
        <w:t>La opción f es _FALSO____________</w:t>
      </w:r>
    </w:p>
    <w:p w14:paraId="2B2F06B8" w14:textId="77777777" w:rsidR="00DB1E8F" w:rsidRDefault="00DB1E8F">
      <w:pPr>
        <w:pStyle w:val="Correccion-profe"/>
      </w:pPr>
    </w:p>
    <w:p w14:paraId="4621985C" w14:textId="77777777" w:rsidR="00DB1E8F" w:rsidRDefault="00DB1E8F">
      <w:pPr>
        <w:pStyle w:val="Correccion-profe"/>
      </w:pPr>
    </w:p>
    <w:p w14:paraId="11DEE142" w14:textId="77777777" w:rsidR="00DB1E8F" w:rsidRDefault="00DB1E8F">
      <w:pPr>
        <w:pStyle w:val="Prrafodelista"/>
      </w:pPr>
      <w:r>
        <w:t>g)</w:t>
      </w:r>
      <w:r>
        <w:tab/>
        <w:t xml:space="preserve">El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Remedy</w:t>
      </w:r>
      <w:proofErr w:type="spellEnd"/>
      <w:r>
        <w:t xml:space="preserve"> está formado por Rock Rose, </w:t>
      </w:r>
      <w:proofErr w:type="spellStart"/>
      <w:r>
        <w:t>Clematis</w:t>
      </w:r>
      <w:proofErr w:type="spellEnd"/>
      <w:r>
        <w:t xml:space="preserve">, </w:t>
      </w:r>
      <w:proofErr w:type="spellStart"/>
      <w:r>
        <w:t>Impatiensy</w:t>
      </w:r>
      <w:proofErr w:type="spellEnd"/>
      <w:r>
        <w:t xml:space="preserve">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Bethlehem</w:t>
      </w:r>
      <w:proofErr w:type="spellEnd"/>
      <w:r>
        <w:t>.</w:t>
      </w:r>
    </w:p>
    <w:p w14:paraId="2E7460AB" w14:textId="77777777" w:rsidR="00DB1E8F" w:rsidRDefault="00DB1E8F">
      <w:pPr>
        <w:pStyle w:val="Respuesta-alumno"/>
      </w:pPr>
      <w:r>
        <w:t>La opción g es _FALSO____________</w:t>
      </w:r>
    </w:p>
    <w:p w14:paraId="41AD42BC" w14:textId="77777777" w:rsidR="00DB1E8F" w:rsidRDefault="00956991">
      <w:pPr>
        <w:pStyle w:val="Correccion-profe"/>
      </w:pPr>
      <w:r w:rsidRPr="00956991">
        <w:t>bien</w:t>
      </w:r>
    </w:p>
    <w:p w14:paraId="2EE5EC22" w14:textId="77777777" w:rsidR="00DB1E8F" w:rsidRDefault="00DB1E8F">
      <w:pPr>
        <w:pStyle w:val="Correccion-profe"/>
      </w:pPr>
    </w:p>
    <w:p w14:paraId="45A092EB" w14:textId="77777777" w:rsidR="00DB1E8F" w:rsidRDefault="00DB1E8F">
      <w:pPr>
        <w:pStyle w:val="Ttulo2"/>
      </w:pPr>
      <w:r>
        <w:t>Pregunta 2:</w:t>
      </w:r>
    </w:p>
    <w:p w14:paraId="3C310E8C" w14:textId="77777777" w:rsidR="00DB1E8F" w:rsidRDefault="00DB1E8F">
      <w:r>
        <w:t>Indica qué flor es la adecuada para cada tipo de persona descrito:</w:t>
      </w:r>
    </w:p>
    <w:p w14:paraId="4107EE25" w14:textId="77777777" w:rsidR="00DB1E8F" w:rsidRDefault="00DB1E8F">
      <w:pPr>
        <w:pStyle w:val="Prrafodelista"/>
      </w:pPr>
      <w:r>
        <w:t>a)</w:t>
      </w:r>
      <w:r>
        <w:tab/>
        <w:t>Personalidad débil que se deja dominar fácilmente:</w:t>
      </w:r>
    </w:p>
    <w:p w14:paraId="6847E0C0" w14:textId="77777777" w:rsidR="00DB1E8F" w:rsidRDefault="00DB1E8F">
      <w:pPr>
        <w:pStyle w:val="Respuesta-alumno"/>
      </w:pPr>
      <w:r>
        <w:t>La opción a es CENTURY_____________</w:t>
      </w:r>
    </w:p>
    <w:p w14:paraId="28860164" w14:textId="77777777" w:rsidR="00DB1E8F" w:rsidRDefault="00DB1E8F">
      <w:pPr>
        <w:pStyle w:val="Correccion-profe"/>
      </w:pPr>
    </w:p>
    <w:p w14:paraId="37F0126D" w14:textId="77777777" w:rsidR="00DB1E8F" w:rsidRDefault="00DB1E8F">
      <w:pPr>
        <w:pStyle w:val="Correccion-profe"/>
      </w:pPr>
    </w:p>
    <w:p w14:paraId="0FFFA2D0" w14:textId="77777777" w:rsidR="00DB1E8F" w:rsidRDefault="00DB1E8F">
      <w:pPr>
        <w:pStyle w:val="Prrafodelista"/>
      </w:pPr>
      <w:r>
        <w:t>b)</w:t>
      </w:r>
      <w:r>
        <w:tab/>
        <w:t>Personalidad fuerte y dominante:</w:t>
      </w:r>
    </w:p>
    <w:p w14:paraId="5D15B66A" w14:textId="77777777" w:rsidR="00DB1E8F" w:rsidRDefault="00DB1E8F">
      <w:pPr>
        <w:pStyle w:val="Respuesta-alumno"/>
      </w:pPr>
      <w:r>
        <w:t>La opción b es _VINE____________</w:t>
      </w:r>
    </w:p>
    <w:p w14:paraId="2503EAD5" w14:textId="77777777" w:rsidR="00DB1E8F" w:rsidRDefault="00DB1E8F">
      <w:pPr>
        <w:pStyle w:val="Correccion-profe"/>
      </w:pPr>
    </w:p>
    <w:p w14:paraId="2254BD8E" w14:textId="77777777" w:rsidR="00DB1E8F" w:rsidRDefault="00DB1E8F">
      <w:pPr>
        <w:pStyle w:val="Correccion-profe"/>
      </w:pPr>
    </w:p>
    <w:p w14:paraId="27F8B1B3" w14:textId="77777777" w:rsidR="00DB1E8F" w:rsidRDefault="00DB1E8F">
      <w:pPr>
        <w:pStyle w:val="Prrafodelista"/>
      </w:pPr>
      <w:r>
        <w:t>c)</w:t>
      </w:r>
      <w:r>
        <w:tab/>
        <w:t>Siempre sigue luchando:</w:t>
      </w:r>
    </w:p>
    <w:p w14:paraId="0AC5F3F3" w14:textId="77777777" w:rsidR="00DB1E8F" w:rsidRDefault="00DB1E8F">
      <w:pPr>
        <w:pStyle w:val="Respuesta-alumno"/>
      </w:pPr>
      <w:r>
        <w:t>La opción c es _OAK____________</w:t>
      </w:r>
    </w:p>
    <w:p w14:paraId="672C7589" w14:textId="77777777" w:rsidR="00DB1E8F" w:rsidRDefault="00DB1E8F">
      <w:pPr>
        <w:pStyle w:val="Correccion-profe"/>
      </w:pPr>
    </w:p>
    <w:p w14:paraId="2FA5F4D1" w14:textId="77777777" w:rsidR="00DB1E8F" w:rsidRDefault="00DB1E8F">
      <w:pPr>
        <w:pStyle w:val="Correccion-profe"/>
      </w:pPr>
    </w:p>
    <w:p w14:paraId="0CADCCEC" w14:textId="77777777" w:rsidR="00DB1E8F" w:rsidRDefault="00DB1E8F">
      <w:pPr>
        <w:pStyle w:val="Prrafodelista"/>
      </w:pPr>
      <w:r>
        <w:t>d)</w:t>
      </w:r>
      <w:r>
        <w:tab/>
        <w:t>Se deprime sin saber por qué:</w:t>
      </w:r>
    </w:p>
    <w:p w14:paraId="029B28CB" w14:textId="77777777" w:rsidR="00DB1E8F" w:rsidRDefault="00DB1E8F">
      <w:pPr>
        <w:pStyle w:val="Respuesta-alumno"/>
      </w:pPr>
      <w:r>
        <w:t>La opción d es MUSTARD_____________</w:t>
      </w:r>
    </w:p>
    <w:p w14:paraId="1578A9EC" w14:textId="77777777" w:rsidR="00DB1E8F" w:rsidRDefault="00DB1E8F">
      <w:pPr>
        <w:pStyle w:val="Correccion-profe"/>
      </w:pPr>
    </w:p>
    <w:p w14:paraId="511B82BA" w14:textId="77777777" w:rsidR="00DB1E8F" w:rsidRDefault="00DB1E8F">
      <w:pPr>
        <w:pStyle w:val="Correccion-profe"/>
      </w:pPr>
    </w:p>
    <w:p w14:paraId="2772E8B2" w14:textId="77777777" w:rsidR="00DB1E8F" w:rsidRDefault="00DB1E8F">
      <w:pPr>
        <w:pStyle w:val="Prrafodelista"/>
      </w:pPr>
      <w:r>
        <w:t>e)</w:t>
      </w:r>
      <w:r>
        <w:tab/>
        <w:t>No tiene ganas ni de coger el teléfono:</w:t>
      </w:r>
    </w:p>
    <w:p w14:paraId="7E55C74E" w14:textId="77777777" w:rsidR="00DB1E8F" w:rsidRDefault="00DB1E8F">
      <w:pPr>
        <w:pStyle w:val="Respuesta-alumno"/>
      </w:pPr>
      <w:r>
        <w:t>La opción e es WILD ROSE_____________</w:t>
      </w:r>
    </w:p>
    <w:p w14:paraId="3BCC08F3" w14:textId="77777777" w:rsidR="00DB1E8F" w:rsidRDefault="00956991">
      <w:pPr>
        <w:pStyle w:val="Correccion-profe"/>
      </w:pPr>
      <w:r w:rsidRPr="00956991">
        <w:t>bien</w:t>
      </w:r>
    </w:p>
    <w:p w14:paraId="1D8037CF" w14:textId="77777777" w:rsidR="00DB1E8F" w:rsidRDefault="00DB1E8F">
      <w:pPr>
        <w:pStyle w:val="Correccion-profe"/>
      </w:pPr>
    </w:p>
    <w:p w14:paraId="5AE9B865" w14:textId="77777777" w:rsidR="00DB1E8F" w:rsidRDefault="00DB1E8F">
      <w:pPr>
        <w:pStyle w:val="Ttulo2"/>
      </w:pPr>
      <w:r>
        <w:t>Pregunta 3:</w:t>
      </w:r>
    </w:p>
    <w:p w14:paraId="5353DD5F" w14:textId="77777777" w:rsidR="00DB1E8F" w:rsidRDefault="00DB1E8F">
      <w:r>
        <w:t>¿A qué remedios corresponden los siguientes tipos de personas?</w:t>
      </w:r>
    </w:p>
    <w:p w14:paraId="536067D1" w14:textId="77777777" w:rsidR="00DB1E8F" w:rsidRDefault="00DB1E8F">
      <w:pPr>
        <w:pStyle w:val="Prrafodelista"/>
        <w:numPr>
          <w:ilvl w:val="0"/>
          <w:numId w:val="4"/>
        </w:numPr>
      </w:pPr>
      <w:r>
        <w:t>Son fieles a sus principios</w:t>
      </w:r>
      <w:r>
        <w:rPr>
          <w:lang w:val="en-GB"/>
        </w:rPr>
        <w:t>:</w:t>
      </w:r>
    </w:p>
    <w:p w14:paraId="347BA2C1" w14:textId="77777777" w:rsidR="00DB1E8F" w:rsidRDefault="00DB1E8F">
      <w:pPr>
        <w:pStyle w:val="Respuesta-alumno"/>
      </w:pPr>
      <w:r>
        <w:t>La opción a es _CHICORY____________</w:t>
      </w:r>
    </w:p>
    <w:p w14:paraId="061F9A30" w14:textId="77777777" w:rsidR="00DB1E8F" w:rsidRDefault="00DB1E8F">
      <w:pPr>
        <w:pStyle w:val="Correccion-profe"/>
      </w:pPr>
    </w:p>
    <w:p w14:paraId="056ACF46" w14:textId="77777777" w:rsidR="00DB1E8F" w:rsidRDefault="00DB1E8F">
      <w:pPr>
        <w:pStyle w:val="Correccion-profe"/>
      </w:pPr>
    </w:p>
    <w:p w14:paraId="6D9E6DDE" w14:textId="77777777" w:rsidR="00DB1E8F" w:rsidRDefault="00DB1E8F">
      <w:pPr>
        <w:pStyle w:val="Prrafodelista"/>
        <w:numPr>
          <w:ilvl w:val="0"/>
          <w:numId w:val="4"/>
        </w:numPr>
      </w:pPr>
      <w:r>
        <w:t>Se creen el patito feo</w:t>
      </w:r>
      <w:r>
        <w:rPr>
          <w:lang w:val="en-GB"/>
        </w:rPr>
        <w:t>:</w:t>
      </w:r>
    </w:p>
    <w:p w14:paraId="71E9DBC0" w14:textId="77777777" w:rsidR="00DB1E8F" w:rsidRDefault="00DB1E8F">
      <w:pPr>
        <w:pStyle w:val="Respuesta-alumno"/>
      </w:pPr>
      <w:r>
        <w:t>La opción b es _LARCH____________</w:t>
      </w:r>
    </w:p>
    <w:p w14:paraId="33A04990" w14:textId="77777777" w:rsidR="00DB1E8F" w:rsidRDefault="00DB1E8F">
      <w:pPr>
        <w:pStyle w:val="Correccion-profe"/>
      </w:pPr>
    </w:p>
    <w:p w14:paraId="2732FA0C" w14:textId="77777777" w:rsidR="00DB1E8F" w:rsidRDefault="00DB1E8F">
      <w:pPr>
        <w:pStyle w:val="Correccion-profe"/>
      </w:pPr>
    </w:p>
    <w:p w14:paraId="69AF64F1" w14:textId="77777777" w:rsidR="00DB1E8F" w:rsidRDefault="00DB1E8F">
      <w:pPr>
        <w:pStyle w:val="Prrafodelista"/>
        <w:numPr>
          <w:ilvl w:val="0"/>
          <w:numId w:val="4"/>
        </w:numPr>
      </w:pPr>
      <w:r>
        <w:t>Presentan un gran espíritu de superación por lo que quieren ser siempre los primeros en todo:</w:t>
      </w:r>
    </w:p>
    <w:p w14:paraId="08C04F71" w14:textId="77777777" w:rsidR="00DB1E8F" w:rsidRDefault="00DB1E8F">
      <w:pPr>
        <w:pStyle w:val="Respuesta-alumno"/>
      </w:pPr>
      <w:r>
        <w:t>La opción c es ELM_____________</w:t>
      </w:r>
    </w:p>
    <w:p w14:paraId="54B44604" w14:textId="77777777" w:rsidR="00DB1E8F" w:rsidRDefault="00DB1E8F">
      <w:pPr>
        <w:pStyle w:val="Correccion-profe"/>
      </w:pPr>
    </w:p>
    <w:p w14:paraId="22EEE87D" w14:textId="77777777" w:rsidR="00DB1E8F" w:rsidRDefault="00DB1E8F">
      <w:pPr>
        <w:pStyle w:val="Correccion-profe"/>
      </w:pPr>
    </w:p>
    <w:p w14:paraId="4259BF81" w14:textId="77777777" w:rsidR="00DB1E8F" w:rsidRDefault="00DB1E8F">
      <w:pPr>
        <w:pStyle w:val="Prrafodelista"/>
        <w:numPr>
          <w:ilvl w:val="0"/>
          <w:numId w:val="4"/>
        </w:numPr>
      </w:pPr>
      <w:r>
        <w:t>No pueden decir nunca no a nada</w:t>
      </w:r>
      <w:r>
        <w:rPr>
          <w:lang w:val="en-GB"/>
        </w:rPr>
        <w:t>:</w:t>
      </w:r>
    </w:p>
    <w:p w14:paraId="08148545" w14:textId="77777777" w:rsidR="00DB1E8F" w:rsidRDefault="00DB1E8F">
      <w:pPr>
        <w:pStyle w:val="Respuesta-alumno"/>
      </w:pPr>
      <w:r>
        <w:t>La opción d es ____CENTURY_________</w:t>
      </w:r>
    </w:p>
    <w:p w14:paraId="16494D89" w14:textId="77777777" w:rsidR="00DB1E8F" w:rsidRDefault="00DB1E8F">
      <w:pPr>
        <w:pStyle w:val="Correccion-profe"/>
      </w:pPr>
    </w:p>
    <w:p w14:paraId="15302D5B" w14:textId="77777777" w:rsidR="00DB1E8F" w:rsidRDefault="00DB1E8F">
      <w:pPr>
        <w:pStyle w:val="Correccion-profe"/>
      </w:pPr>
    </w:p>
    <w:p w14:paraId="7448B274" w14:textId="77777777" w:rsidR="00DB1E8F" w:rsidRDefault="00DB1E8F">
      <w:pPr>
        <w:pStyle w:val="Prrafodelista"/>
        <w:numPr>
          <w:ilvl w:val="0"/>
          <w:numId w:val="4"/>
        </w:numPr>
      </w:pPr>
      <w:r>
        <w:t>Son síntomas claros de este tipo de paciente el odio y los celos</w:t>
      </w:r>
      <w:r>
        <w:rPr>
          <w:lang w:val="en-GB"/>
        </w:rPr>
        <w:t>:</w:t>
      </w:r>
    </w:p>
    <w:p w14:paraId="23F30766" w14:textId="77777777" w:rsidR="00DB1E8F" w:rsidRDefault="00DB1E8F">
      <w:pPr>
        <w:pStyle w:val="Respuesta-alumno"/>
      </w:pPr>
      <w:r>
        <w:t>La opción e es _HOLLY____________</w:t>
      </w:r>
    </w:p>
    <w:p w14:paraId="3D6FA640" w14:textId="77777777" w:rsidR="00DB1E8F" w:rsidRDefault="00DB1E8F">
      <w:pPr>
        <w:pStyle w:val="Correccion-profe"/>
      </w:pPr>
    </w:p>
    <w:p w14:paraId="7F49C90D" w14:textId="77777777" w:rsidR="00DB1E8F" w:rsidRDefault="00DB1E8F">
      <w:pPr>
        <w:pStyle w:val="Correccion-profe"/>
      </w:pPr>
    </w:p>
    <w:p w14:paraId="4CB2F5D4" w14:textId="77777777" w:rsidR="00DB1E8F" w:rsidRDefault="00DB1E8F">
      <w:pPr>
        <w:pStyle w:val="Prrafodelista"/>
        <w:numPr>
          <w:ilvl w:val="0"/>
          <w:numId w:val="4"/>
        </w:numPr>
      </w:pPr>
      <w:r>
        <w:t>Les resulta muy difícil adaptarse a los nuevos cabios en su vida</w:t>
      </w:r>
      <w:r>
        <w:rPr>
          <w:lang w:val="en-GB"/>
        </w:rPr>
        <w:t>:</w:t>
      </w:r>
    </w:p>
    <w:p w14:paraId="088D9478" w14:textId="77777777" w:rsidR="00DB1E8F" w:rsidRDefault="00DB1E8F">
      <w:pPr>
        <w:pStyle w:val="Respuesta-alumno"/>
      </w:pPr>
      <w:r>
        <w:t>La opción f es WALNUT_____________</w:t>
      </w:r>
    </w:p>
    <w:p w14:paraId="3A8579E3" w14:textId="77777777" w:rsidR="00DB1E8F" w:rsidRDefault="00DB1E8F">
      <w:pPr>
        <w:pStyle w:val="Correccion-profe"/>
      </w:pPr>
    </w:p>
    <w:p w14:paraId="2DA1DF72" w14:textId="77777777" w:rsidR="00DB1E8F" w:rsidRDefault="00DB1E8F">
      <w:pPr>
        <w:pStyle w:val="Correccion-profe"/>
      </w:pPr>
    </w:p>
    <w:p w14:paraId="3605D40F" w14:textId="77777777" w:rsidR="00DB1E8F" w:rsidRDefault="00DB1E8F">
      <w:pPr>
        <w:pStyle w:val="Prrafodelista"/>
        <w:numPr>
          <w:ilvl w:val="0"/>
          <w:numId w:val="4"/>
        </w:numPr>
      </w:pPr>
      <w:r>
        <w:t>Se preocupan más de cosas superficiales que de cosas más graves</w:t>
      </w:r>
      <w:r>
        <w:rPr>
          <w:lang w:val="en-GB"/>
        </w:rPr>
        <w:t>:</w:t>
      </w:r>
    </w:p>
    <w:p w14:paraId="18A50D68" w14:textId="77777777" w:rsidR="00DB1E8F" w:rsidRDefault="00DB1E8F">
      <w:pPr>
        <w:pStyle w:val="Respuesta-alumno"/>
      </w:pPr>
      <w:r>
        <w:t>La opción g es _CRAB APPLE____________</w:t>
      </w:r>
    </w:p>
    <w:p w14:paraId="0F000CFA" w14:textId="77777777" w:rsidR="00DB1E8F" w:rsidRDefault="00DB1E8F">
      <w:pPr>
        <w:pStyle w:val="Correccion-profe"/>
      </w:pPr>
    </w:p>
    <w:p w14:paraId="0FFE7D28" w14:textId="77777777" w:rsidR="00DB1E8F" w:rsidRDefault="00DB1E8F">
      <w:pPr>
        <w:pStyle w:val="Correccion-profe"/>
      </w:pPr>
    </w:p>
    <w:p w14:paraId="3114330F" w14:textId="77777777" w:rsidR="00DB1E8F" w:rsidRDefault="00DB1E8F">
      <w:pPr>
        <w:pStyle w:val="Prrafodelista"/>
        <w:numPr>
          <w:ilvl w:val="0"/>
          <w:numId w:val="4"/>
        </w:numPr>
      </w:pPr>
      <w:r>
        <w:t>“Yo he asumido esto y no lo puedo dejar” es una de sus frases</w:t>
      </w:r>
      <w:r>
        <w:rPr>
          <w:lang w:val="en-GB"/>
        </w:rPr>
        <w:t>:</w:t>
      </w:r>
    </w:p>
    <w:p w14:paraId="6EF7A3E2" w14:textId="77777777" w:rsidR="00DB1E8F" w:rsidRDefault="00DB1E8F">
      <w:pPr>
        <w:pStyle w:val="Respuesta-alumno"/>
      </w:pPr>
      <w:r>
        <w:t>La opción h es _PINE____________</w:t>
      </w:r>
    </w:p>
    <w:p w14:paraId="2D570259" w14:textId="77777777" w:rsidR="00DB1E8F" w:rsidRDefault="00956991">
      <w:pPr>
        <w:pStyle w:val="Correccion-profe"/>
      </w:pPr>
      <w:r w:rsidRPr="00956991">
        <w:t>Bien</w:t>
      </w:r>
    </w:p>
    <w:p w14:paraId="7E01E3E0" w14:textId="77777777" w:rsidR="00956991" w:rsidRDefault="00956991">
      <w:pPr>
        <w:pStyle w:val="Correccion-profe"/>
      </w:pPr>
    </w:p>
    <w:p w14:paraId="298FF685" w14:textId="77777777" w:rsidR="00DB1E8F" w:rsidRDefault="00DB1E8F">
      <w:pPr>
        <w:pStyle w:val="Ttulo2"/>
      </w:pPr>
      <w:r>
        <w:t>Pregunta 4:</w:t>
      </w:r>
    </w:p>
    <w:p w14:paraId="12F126C2" w14:textId="77777777" w:rsidR="00DB1E8F" w:rsidRDefault="00DB1E8F">
      <w:r>
        <w:t>¿A qué remedios corresponden los siguientes tipos de personas?</w:t>
      </w:r>
    </w:p>
    <w:p w14:paraId="48689D2B" w14:textId="77777777" w:rsidR="00DB1E8F" w:rsidRDefault="00DB1E8F">
      <w:pPr>
        <w:pStyle w:val="Prrafodelista"/>
        <w:numPr>
          <w:ilvl w:val="0"/>
          <w:numId w:val="5"/>
        </w:numPr>
      </w:pPr>
      <w:r>
        <w:t>Yo no podría hacerlo” es una de sus frases típicas:</w:t>
      </w:r>
    </w:p>
    <w:p w14:paraId="70625967" w14:textId="77777777" w:rsidR="00DB1E8F" w:rsidRDefault="00DB1E8F">
      <w:pPr>
        <w:pStyle w:val="Respuesta-alumno"/>
      </w:pPr>
      <w:r>
        <w:t>La opción a es _LARCH____________</w:t>
      </w:r>
    </w:p>
    <w:p w14:paraId="080CBC02" w14:textId="77777777" w:rsidR="00DB1E8F" w:rsidRDefault="00DB1E8F">
      <w:pPr>
        <w:pStyle w:val="Correccion-profe"/>
      </w:pPr>
    </w:p>
    <w:p w14:paraId="6B95484E" w14:textId="77777777" w:rsidR="00DB1E8F" w:rsidRDefault="00DB1E8F">
      <w:pPr>
        <w:pStyle w:val="Correccion-profe"/>
      </w:pPr>
    </w:p>
    <w:p w14:paraId="5903BF49" w14:textId="77777777" w:rsidR="00DB1E8F" w:rsidRDefault="00DB1E8F">
      <w:pPr>
        <w:pStyle w:val="Prrafodelista"/>
        <w:numPr>
          <w:ilvl w:val="0"/>
          <w:numId w:val="5"/>
        </w:numPr>
      </w:pPr>
      <w:r>
        <w:t>Es el llamado suero de la verdad:</w:t>
      </w:r>
    </w:p>
    <w:p w14:paraId="7FCE4389" w14:textId="77777777" w:rsidR="00DB1E8F" w:rsidRDefault="00DB1E8F">
      <w:pPr>
        <w:pStyle w:val="Respuesta-alumno"/>
      </w:pPr>
      <w:r>
        <w:t>La opción b es __AGRIMONY___________</w:t>
      </w:r>
    </w:p>
    <w:p w14:paraId="2701CDD1" w14:textId="77777777" w:rsidR="00DB1E8F" w:rsidRDefault="00DB1E8F">
      <w:pPr>
        <w:pStyle w:val="Correccion-profe"/>
      </w:pPr>
    </w:p>
    <w:p w14:paraId="0B4185E6" w14:textId="77777777" w:rsidR="00DB1E8F" w:rsidRDefault="00DB1E8F">
      <w:pPr>
        <w:pStyle w:val="Correccion-profe"/>
      </w:pPr>
    </w:p>
    <w:p w14:paraId="6BBA7A28" w14:textId="77777777" w:rsidR="00DB1E8F" w:rsidRDefault="00DB1E8F">
      <w:pPr>
        <w:pStyle w:val="Prrafodelista"/>
        <w:numPr>
          <w:ilvl w:val="0"/>
          <w:numId w:val="5"/>
        </w:numPr>
      </w:pPr>
      <w:r>
        <w:t>Se dedican a dar órdenes a los demás sin dar explicaciones y sin motivos claros:</w:t>
      </w:r>
    </w:p>
    <w:p w14:paraId="6BED33CF" w14:textId="77777777" w:rsidR="00DB1E8F" w:rsidRDefault="00DB1E8F">
      <w:pPr>
        <w:pStyle w:val="Respuesta-alumno"/>
      </w:pPr>
      <w:r>
        <w:t>La opción c es VINE____________</w:t>
      </w:r>
    </w:p>
    <w:p w14:paraId="05E97FF8" w14:textId="77777777" w:rsidR="00DB1E8F" w:rsidRDefault="00DB1E8F">
      <w:pPr>
        <w:pStyle w:val="Correccion-profe"/>
      </w:pPr>
    </w:p>
    <w:p w14:paraId="69DEF2A1" w14:textId="77777777" w:rsidR="00DB1E8F" w:rsidRDefault="00DB1E8F">
      <w:pPr>
        <w:pStyle w:val="Correccion-profe"/>
      </w:pPr>
    </w:p>
    <w:p w14:paraId="290F0AC4" w14:textId="77777777" w:rsidR="00DB1E8F" w:rsidRDefault="00DB1E8F">
      <w:pPr>
        <w:pStyle w:val="Prrafodelista"/>
        <w:numPr>
          <w:ilvl w:val="0"/>
          <w:numId w:val="5"/>
        </w:numPr>
      </w:pPr>
      <w:r>
        <w:t>Son el eje principal sobre el que se apoya la familia, los amigos, los compañeros de trabajo</w:t>
      </w:r>
      <w:r>
        <w:rPr>
          <w:lang w:val="en-GB"/>
        </w:rPr>
        <w:t>:</w:t>
      </w:r>
    </w:p>
    <w:p w14:paraId="411CD9D8" w14:textId="77777777" w:rsidR="00DB1E8F" w:rsidRDefault="00DB1E8F">
      <w:pPr>
        <w:pStyle w:val="Respuesta-alumno"/>
      </w:pPr>
      <w:r>
        <w:t>La opción d es OAK_____________</w:t>
      </w:r>
    </w:p>
    <w:p w14:paraId="0ADE08BE" w14:textId="77777777" w:rsidR="00DB1E8F" w:rsidRDefault="00DB1E8F">
      <w:pPr>
        <w:pStyle w:val="Correccion-profe"/>
      </w:pPr>
    </w:p>
    <w:p w14:paraId="03020944" w14:textId="77777777" w:rsidR="00DB1E8F" w:rsidRDefault="00DB1E8F">
      <w:pPr>
        <w:pStyle w:val="Correccion-profe"/>
      </w:pPr>
    </w:p>
    <w:p w14:paraId="002A1793" w14:textId="77777777" w:rsidR="00DB1E8F" w:rsidRDefault="00DB1E8F">
      <w:pPr>
        <w:pStyle w:val="Prrafodelista"/>
        <w:numPr>
          <w:ilvl w:val="0"/>
          <w:numId w:val="5"/>
        </w:numPr>
      </w:pPr>
      <w:r>
        <w:t>Desconfían de llegar a las metas que se han propuesto</w:t>
      </w:r>
      <w:r>
        <w:rPr>
          <w:lang w:val="en-GB"/>
        </w:rPr>
        <w:t>:</w:t>
      </w:r>
    </w:p>
    <w:p w14:paraId="69D719C6" w14:textId="77777777" w:rsidR="00DB1E8F" w:rsidRDefault="00DB1E8F">
      <w:pPr>
        <w:pStyle w:val="Respuesta-alumno"/>
      </w:pPr>
      <w:r>
        <w:t>La opción e es _LARCH____________</w:t>
      </w:r>
    </w:p>
    <w:p w14:paraId="7C04BAAE" w14:textId="77777777" w:rsidR="00DB1E8F" w:rsidRDefault="00DB1E8F">
      <w:pPr>
        <w:pStyle w:val="Correccion-profe"/>
      </w:pPr>
    </w:p>
    <w:p w14:paraId="5C7A9B85" w14:textId="77777777" w:rsidR="00DB1E8F" w:rsidRDefault="00DB1E8F">
      <w:pPr>
        <w:pStyle w:val="Correccion-profe"/>
      </w:pPr>
    </w:p>
    <w:p w14:paraId="66AD3653" w14:textId="77777777" w:rsidR="00DB1E8F" w:rsidRDefault="00DB1E8F">
      <w:pPr>
        <w:pStyle w:val="Prrafodelista"/>
        <w:numPr>
          <w:ilvl w:val="0"/>
          <w:numId w:val="5"/>
        </w:numPr>
      </w:pPr>
      <w:r>
        <w:t>Nunca terminan de pagar deudas</w:t>
      </w:r>
      <w:r>
        <w:rPr>
          <w:lang w:val="en-GB"/>
        </w:rPr>
        <w:t>:</w:t>
      </w:r>
    </w:p>
    <w:p w14:paraId="1E09F568" w14:textId="77777777" w:rsidR="00DB1E8F" w:rsidRDefault="00DB1E8F">
      <w:pPr>
        <w:pStyle w:val="Respuesta-alumno"/>
      </w:pPr>
      <w:r>
        <w:t>La opción f es  PINE_____________</w:t>
      </w:r>
    </w:p>
    <w:p w14:paraId="7F1855CB" w14:textId="77777777" w:rsidR="00DB1E8F" w:rsidRDefault="00DB1E8F">
      <w:pPr>
        <w:pStyle w:val="Correccion-profe"/>
      </w:pPr>
    </w:p>
    <w:p w14:paraId="63A043BB" w14:textId="77777777" w:rsidR="00DB1E8F" w:rsidRDefault="00DB1E8F">
      <w:pPr>
        <w:pStyle w:val="Correccion-profe"/>
      </w:pPr>
    </w:p>
    <w:p w14:paraId="165347DC" w14:textId="77777777" w:rsidR="00DB1E8F" w:rsidRDefault="00DB1E8F">
      <w:pPr>
        <w:pStyle w:val="Prrafodelista"/>
        <w:numPr>
          <w:ilvl w:val="0"/>
          <w:numId w:val="5"/>
        </w:numPr>
      </w:pPr>
      <w:r>
        <w:t>Les cuesta llorar o no han llorado lo suficiente</w:t>
      </w:r>
      <w:r>
        <w:rPr>
          <w:lang w:val="en-GB"/>
        </w:rPr>
        <w:t>:</w:t>
      </w:r>
    </w:p>
    <w:p w14:paraId="13F87E1E" w14:textId="77777777" w:rsidR="00DB1E8F" w:rsidRDefault="00DB1E8F">
      <w:pPr>
        <w:pStyle w:val="Respuesta-alumno"/>
      </w:pPr>
      <w:r>
        <w:t>La opción g es _STAR OF BETHLEHEM____________</w:t>
      </w:r>
    </w:p>
    <w:p w14:paraId="3F0B0B68" w14:textId="77777777" w:rsidR="00DB1E8F" w:rsidRDefault="00DB1E8F">
      <w:pPr>
        <w:pStyle w:val="Correccion-profe"/>
      </w:pPr>
    </w:p>
    <w:p w14:paraId="25C16BB3" w14:textId="77777777" w:rsidR="00DB1E8F" w:rsidRDefault="00DB1E8F">
      <w:pPr>
        <w:pStyle w:val="Correccion-profe"/>
      </w:pPr>
    </w:p>
    <w:p w14:paraId="084D807B" w14:textId="77777777" w:rsidR="00DB1E8F" w:rsidRDefault="00DB1E8F">
      <w:pPr>
        <w:pStyle w:val="Prrafodelista"/>
        <w:numPr>
          <w:ilvl w:val="0"/>
          <w:numId w:val="5"/>
        </w:numPr>
      </w:pPr>
      <w:r>
        <w:t>La culpa de lo que le pasa nunca es de él sino de los demás</w:t>
      </w:r>
      <w:r>
        <w:rPr>
          <w:lang w:val="en-GB"/>
        </w:rPr>
        <w:t>:</w:t>
      </w:r>
    </w:p>
    <w:p w14:paraId="2046A8FB" w14:textId="77777777" w:rsidR="00DB1E8F" w:rsidRDefault="00DB1E8F">
      <w:pPr>
        <w:pStyle w:val="Respuesta-alumno"/>
      </w:pPr>
      <w:r>
        <w:t>La opción h es WILLOW_____________</w:t>
      </w:r>
    </w:p>
    <w:p w14:paraId="51CD64CC" w14:textId="77777777" w:rsidR="00DB1E8F" w:rsidRDefault="00956991">
      <w:pPr>
        <w:pStyle w:val="Correccion-profe"/>
      </w:pPr>
      <w:r w:rsidRPr="00956991">
        <w:t>Bien</w:t>
      </w:r>
    </w:p>
    <w:p w14:paraId="4FA0C81D" w14:textId="77777777" w:rsidR="00956991" w:rsidRDefault="00956991">
      <w:pPr>
        <w:pStyle w:val="Correccion-profe"/>
      </w:pPr>
    </w:p>
    <w:p w14:paraId="6629F0DA" w14:textId="77777777" w:rsidR="00DB1E8F" w:rsidRDefault="00DB1E8F">
      <w:pPr>
        <w:pStyle w:val="Ttulo2"/>
      </w:pPr>
      <w:r>
        <w:t>Pregunta 5:</w:t>
      </w:r>
    </w:p>
    <w:p w14:paraId="7209BFBF" w14:textId="77777777" w:rsidR="00DB1E8F" w:rsidRDefault="00DB1E8F">
      <w:r>
        <w:t>¿A qué remedios corresponden los siguientes tipos de personas?</w:t>
      </w:r>
    </w:p>
    <w:p w14:paraId="7B0DF972" w14:textId="77777777" w:rsidR="00DB1E8F" w:rsidRDefault="00DB1E8F">
      <w:pPr>
        <w:pStyle w:val="Prrafodelista"/>
        <w:numPr>
          <w:ilvl w:val="0"/>
          <w:numId w:val="2"/>
        </w:numPr>
      </w:pPr>
      <w:r>
        <w:t>No admiten reproches ni nada que les contraríe:</w:t>
      </w:r>
    </w:p>
    <w:p w14:paraId="62277C61" w14:textId="77777777" w:rsidR="00DB1E8F" w:rsidRDefault="00DB1E8F">
      <w:pPr>
        <w:pStyle w:val="Respuesta-alumno"/>
      </w:pPr>
      <w:r>
        <w:t>La opción a es _BEECH____________</w:t>
      </w:r>
    </w:p>
    <w:p w14:paraId="1FDB79B8" w14:textId="77777777" w:rsidR="00DB1E8F" w:rsidRDefault="00DB1E8F">
      <w:pPr>
        <w:pStyle w:val="Correccion-profe"/>
      </w:pPr>
    </w:p>
    <w:p w14:paraId="41D95193" w14:textId="77777777" w:rsidR="00DB1E8F" w:rsidRDefault="00DB1E8F">
      <w:pPr>
        <w:pStyle w:val="Correccion-profe"/>
      </w:pPr>
    </w:p>
    <w:p w14:paraId="491B440D" w14:textId="77777777" w:rsidR="00DB1E8F" w:rsidRDefault="00DB1E8F">
      <w:pPr>
        <w:pStyle w:val="Prrafodelista"/>
        <w:numPr>
          <w:ilvl w:val="0"/>
          <w:numId w:val="2"/>
        </w:numPr>
      </w:pPr>
      <w:r>
        <w:t>Les gusta ponerse de referencia ante los demás, con frases como: “mira cómo lo hago yo”:</w:t>
      </w:r>
    </w:p>
    <w:p w14:paraId="360E83C9" w14:textId="77777777" w:rsidR="00DB1E8F" w:rsidRDefault="00DB1E8F">
      <w:pPr>
        <w:pStyle w:val="Respuesta-alumno"/>
      </w:pPr>
      <w:r>
        <w:t>La opción b es _ROCK WATER____________</w:t>
      </w:r>
    </w:p>
    <w:p w14:paraId="65E2806C" w14:textId="77777777" w:rsidR="00DB1E8F" w:rsidRDefault="00DB1E8F">
      <w:pPr>
        <w:pStyle w:val="Correccion-profe"/>
      </w:pPr>
    </w:p>
    <w:p w14:paraId="3D65973C" w14:textId="77777777" w:rsidR="00DB1E8F" w:rsidRDefault="00DB1E8F">
      <w:pPr>
        <w:pStyle w:val="Correccion-profe"/>
      </w:pPr>
    </w:p>
    <w:p w14:paraId="7D67B721" w14:textId="77777777" w:rsidR="00DB1E8F" w:rsidRDefault="00DB1E8F">
      <w:pPr>
        <w:pStyle w:val="Prrafodelista"/>
        <w:numPr>
          <w:ilvl w:val="0"/>
          <w:numId w:val="2"/>
        </w:numPr>
      </w:pPr>
      <w:r>
        <w:t xml:space="preserve">Tienen gran capacidad de </w:t>
      </w:r>
      <w:proofErr w:type="spellStart"/>
      <w:r>
        <w:t>autoconcentración</w:t>
      </w:r>
      <w:proofErr w:type="spellEnd"/>
      <w:r>
        <w:t xml:space="preserve"> cuando se meten en un proyecto:</w:t>
      </w:r>
    </w:p>
    <w:p w14:paraId="0EE96121" w14:textId="77777777" w:rsidR="00DB1E8F" w:rsidRDefault="00DB1E8F">
      <w:pPr>
        <w:pStyle w:val="Respuesta-alumno"/>
      </w:pPr>
      <w:r>
        <w:t>La opción c es _VERVAIN____________</w:t>
      </w:r>
    </w:p>
    <w:p w14:paraId="2A3FF772" w14:textId="77777777" w:rsidR="00DB1E8F" w:rsidRDefault="00DB1E8F">
      <w:pPr>
        <w:pStyle w:val="Correccion-profe"/>
      </w:pPr>
    </w:p>
    <w:p w14:paraId="73049CB0" w14:textId="77777777" w:rsidR="00DB1E8F" w:rsidRDefault="00DB1E8F">
      <w:pPr>
        <w:pStyle w:val="Correccion-profe"/>
      </w:pPr>
    </w:p>
    <w:p w14:paraId="12FC08B2" w14:textId="77777777" w:rsidR="00DB1E8F" w:rsidRDefault="00DB1E8F">
      <w:pPr>
        <w:pStyle w:val="Prrafodelista"/>
        <w:numPr>
          <w:ilvl w:val="0"/>
          <w:numId w:val="2"/>
        </w:numPr>
      </w:pPr>
      <w:r>
        <w:t>Son muy didácticos y les gusta compartir lo que saben:</w:t>
      </w:r>
    </w:p>
    <w:p w14:paraId="69E658C6" w14:textId="77777777" w:rsidR="00DB1E8F" w:rsidRDefault="00DB1E8F">
      <w:pPr>
        <w:pStyle w:val="Respuesta-alumno"/>
      </w:pPr>
      <w:r>
        <w:t>La opción d es _VERVAIN____________</w:t>
      </w:r>
    </w:p>
    <w:p w14:paraId="44E8820A" w14:textId="77777777" w:rsidR="00DB1E8F" w:rsidRDefault="00DB1E8F">
      <w:pPr>
        <w:pStyle w:val="Correccion-profe"/>
      </w:pPr>
    </w:p>
    <w:p w14:paraId="26D198DE" w14:textId="77777777" w:rsidR="00DB1E8F" w:rsidRDefault="00DB1E8F">
      <w:pPr>
        <w:pStyle w:val="Correccion-profe"/>
      </w:pPr>
    </w:p>
    <w:p w14:paraId="51E25151" w14:textId="77777777" w:rsidR="00DB1E8F" w:rsidRDefault="00DB1E8F">
      <w:pPr>
        <w:pStyle w:val="Prrafodelista"/>
        <w:numPr>
          <w:ilvl w:val="0"/>
          <w:numId w:val="2"/>
        </w:numPr>
      </w:pPr>
      <w:r>
        <w:t>Son perfeccionistas y maniáticos de la limpieza y el orden:</w:t>
      </w:r>
    </w:p>
    <w:p w14:paraId="72567401" w14:textId="77777777" w:rsidR="00DB1E8F" w:rsidRDefault="00DB1E8F">
      <w:pPr>
        <w:pStyle w:val="Respuesta-alumno"/>
      </w:pPr>
      <w:r>
        <w:t>La opción e es _CRAB APPLE____________</w:t>
      </w:r>
    </w:p>
    <w:p w14:paraId="79AD338F" w14:textId="77777777" w:rsidR="00DB1E8F" w:rsidRDefault="00DB1E8F">
      <w:pPr>
        <w:pStyle w:val="Correccion-profe"/>
      </w:pPr>
    </w:p>
    <w:p w14:paraId="049FF60E" w14:textId="77777777" w:rsidR="00DB1E8F" w:rsidRDefault="00DB1E8F">
      <w:pPr>
        <w:pStyle w:val="Correccion-profe"/>
      </w:pPr>
    </w:p>
    <w:p w14:paraId="07AF295E" w14:textId="77777777" w:rsidR="00DB1E8F" w:rsidRDefault="00DB1E8F">
      <w:pPr>
        <w:pStyle w:val="Prrafodelista"/>
        <w:numPr>
          <w:ilvl w:val="0"/>
          <w:numId w:val="2"/>
        </w:numPr>
      </w:pPr>
      <w:r>
        <w:t>Son chantajistas emocionales:</w:t>
      </w:r>
    </w:p>
    <w:p w14:paraId="65D2AA0D" w14:textId="77777777" w:rsidR="00DB1E8F" w:rsidRDefault="00DB1E8F">
      <w:pPr>
        <w:pStyle w:val="Respuesta-alumno"/>
      </w:pPr>
      <w:r>
        <w:t>La opción f es CHICORY_____________</w:t>
      </w:r>
    </w:p>
    <w:p w14:paraId="5DD2A9AF" w14:textId="77777777" w:rsidR="00DB1E8F" w:rsidRDefault="00DB1E8F">
      <w:pPr>
        <w:pStyle w:val="Correccion-profe"/>
      </w:pPr>
    </w:p>
    <w:p w14:paraId="75C48D2A" w14:textId="77777777" w:rsidR="00DB1E8F" w:rsidRDefault="00DB1E8F">
      <w:pPr>
        <w:pStyle w:val="Correccion-profe"/>
      </w:pPr>
    </w:p>
    <w:p w14:paraId="1068885C" w14:textId="77777777" w:rsidR="00DB1E8F" w:rsidRDefault="00DB1E8F">
      <w:pPr>
        <w:pStyle w:val="Prrafodelista"/>
        <w:numPr>
          <w:ilvl w:val="0"/>
          <w:numId w:val="2"/>
        </w:numPr>
      </w:pPr>
      <w:r>
        <w:t>Nunca lloran pero prestan su hombro para que lloren los demás:</w:t>
      </w:r>
    </w:p>
    <w:p w14:paraId="1543EDE4" w14:textId="77777777" w:rsidR="00DB1E8F" w:rsidRDefault="00DB1E8F">
      <w:pPr>
        <w:pStyle w:val="Respuesta-alumno"/>
      </w:pPr>
      <w:r>
        <w:t>La opción g es _OAK____________</w:t>
      </w:r>
    </w:p>
    <w:p w14:paraId="6A0A0DB5" w14:textId="77777777" w:rsidR="00DB1E8F" w:rsidRDefault="00DB1E8F">
      <w:pPr>
        <w:pStyle w:val="Correccion-profe"/>
      </w:pPr>
    </w:p>
    <w:p w14:paraId="1EBCB657" w14:textId="77777777" w:rsidR="00DB1E8F" w:rsidRDefault="00DB1E8F">
      <w:pPr>
        <w:pStyle w:val="Correccion-profe"/>
      </w:pPr>
    </w:p>
    <w:p w14:paraId="48ABFC6D" w14:textId="77777777" w:rsidR="00DB1E8F" w:rsidRDefault="00DB1E8F">
      <w:pPr>
        <w:pStyle w:val="Prrafodelista"/>
        <w:numPr>
          <w:ilvl w:val="0"/>
          <w:numId w:val="2"/>
        </w:numPr>
      </w:pPr>
      <w:r>
        <w:t>Son disciplinados y estrictos; nunca traicionan sus ideas:</w:t>
      </w:r>
    </w:p>
    <w:p w14:paraId="08FFACC1" w14:textId="77777777" w:rsidR="00DB1E8F" w:rsidRDefault="00DB1E8F">
      <w:pPr>
        <w:pStyle w:val="Respuesta-alumno"/>
      </w:pPr>
      <w:r>
        <w:t>La opción h es _ROCK WATER____________</w:t>
      </w:r>
    </w:p>
    <w:p w14:paraId="539322B5" w14:textId="77777777" w:rsidR="00DB1E8F" w:rsidRDefault="00956991">
      <w:pPr>
        <w:pStyle w:val="Correccion-profe"/>
      </w:pPr>
      <w:r w:rsidRPr="00956991">
        <w:t>bien</w:t>
      </w:r>
    </w:p>
    <w:p w14:paraId="4EA7553E" w14:textId="77777777" w:rsidR="00DB1E8F" w:rsidRDefault="00DB1E8F">
      <w:pPr>
        <w:pStyle w:val="Correccion-profe"/>
      </w:pPr>
    </w:p>
    <w:p w14:paraId="047DFD0D" w14:textId="77777777" w:rsidR="00DB1E8F" w:rsidRDefault="00DB1E8F">
      <w:pPr>
        <w:pStyle w:val="Ttulo2"/>
      </w:pPr>
      <w:r>
        <w:t>Pregunta 6:</w:t>
      </w:r>
    </w:p>
    <w:p w14:paraId="706180CF" w14:textId="77777777" w:rsidR="00DB1E8F" w:rsidRDefault="00DB1E8F">
      <w:r>
        <w:t>¿A qué remedios corresponden los siguientes tipos de personas?</w:t>
      </w:r>
    </w:p>
    <w:p w14:paraId="67978207" w14:textId="77777777" w:rsidR="00DB1E8F" w:rsidRDefault="00DB1E8F">
      <w:pPr>
        <w:pStyle w:val="Prrafodelista"/>
        <w:numPr>
          <w:ilvl w:val="0"/>
          <w:numId w:val="10"/>
        </w:numPr>
      </w:pPr>
      <w:r>
        <w:t>Son críticos e intolerantes con los que les rodean:</w:t>
      </w:r>
    </w:p>
    <w:p w14:paraId="3A64380F" w14:textId="77777777" w:rsidR="00DB1E8F" w:rsidRDefault="00DB1E8F">
      <w:pPr>
        <w:pStyle w:val="Respuesta-alumno"/>
      </w:pPr>
      <w:r>
        <w:t>La opción a es _BEECH____________</w:t>
      </w:r>
    </w:p>
    <w:p w14:paraId="31C77868" w14:textId="77777777" w:rsidR="00DB1E8F" w:rsidRDefault="00DB1E8F">
      <w:pPr>
        <w:pStyle w:val="Correccion-profe"/>
      </w:pPr>
    </w:p>
    <w:p w14:paraId="4C630945" w14:textId="77777777" w:rsidR="00DB1E8F" w:rsidRDefault="00DB1E8F">
      <w:pPr>
        <w:pStyle w:val="Correccion-profe"/>
      </w:pPr>
    </w:p>
    <w:p w14:paraId="0E676D97" w14:textId="77777777" w:rsidR="00DB1E8F" w:rsidRDefault="00DB1E8F">
      <w:pPr>
        <w:pStyle w:val="Prrafodelista"/>
        <w:numPr>
          <w:ilvl w:val="0"/>
          <w:numId w:val="10"/>
        </w:numPr>
      </w:pPr>
      <w:r>
        <w:t>Les gusta trabajar el perfeccionismo tanto físico como interior:</w:t>
      </w:r>
    </w:p>
    <w:p w14:paraId="30E4054F" w14:textId="77777777" w:rsidR="00DB1E8F" w:rsidRDefault="00DB1E8F">
      <w:pPr>
        <w:pStyle w:val="Respuesta-alumno"/>
      </w:pPr>
      <w:r>
        <w:t>La opción b es _ROCK WATER____________</w:t>
      </w:r>
    </w:p>
    <w:p w14:paraId="36AC7E2B" w14:textId="77777777" w:rsidR="00DB1E8F" w:rsidRDefault="00DB1E8F">
      <w:pPr>
        <w:pStyle w:val="Correccion-profe"/>
      </w:pPr>
    </w:p>
    <w:p w14:paraId="127102A1" w14:textId="77777777" w:rsidR="00DB1E8F" w:rsidRDefault="00DB1E8F">
      <w:pPr>
        <w:pStyle w:val="Correccion-profe"/>
      </w:pPr>
    </w:p>
    <w:p w14:paraId="147E8726" w14:textId="77777777" w:rsidR="00DB1E8F" w:rsidRDefault="00DB1E8F">
      <w:pPr>
        <w:pStyle w:val="Prrafodelista"/>
        <w:numPr>
          <w:ilvl w:val="0"/>
          <w:numId w:val="10"/>
        </w:numPr>
      </w:pPr>
      <w:r>
        <w:t>Tienen miedo a no estar a la altura de las circunstancias:</w:t>
      </w:r>
    </w:p>
    <w:p w14:paraId="55137A2C" w14:textId="77777777" w:rsidR="00DB1E8F" w:rsidRDefault="00DB1E8F">
      <w:pPr>
        <w:pStyle w:val="Respuesta-alumno"/>
      </w:pPr>
      <w:r>
        <w:t>La opción c es _ELM____________</w:t>
      </w:r>
    </w:p>
    <w:p w14:paraId="6742BAC1" w14:textId="77777777" w:rsidR="00DB1E8F" w:rsidRDefault="00DB1E8F">
      <w:pPr>
        <w:pStyle w:val="Correccion-profe"/>
      </w:pPr>
    </w:p>
    <w:p w14:paraId="060376FA" w14:textId="77777777" w:rsidR="00DB1E8F" w:rsidRDefault="00DB1E8F">
      <w:pPr>
        <w:pStyle w:val="Correccion-profe"/>
      </w:pPr>
    </w:p>
    <w:p w14:paraId="4DF807C5" w14:textId="77777777" w:rsidR="00DB1E8F" w:rsidRDefault="00DB1E8F">
      <w:pPr>
        <w:pStyle w:val="Prrafodelista"/>
        <w:numPr>
          <w:ilvl w:val="0"/>
          <w:numId w:val="10"/>
        </w:numPr>
      </w:pPr>
      <w:r>
        <w:t>Llevan las cosas a un grado de fanatismo y exageración desmesurado a la hora de convencer a otro:</w:t>
      </w:r>
    </w:p>
    <w:p w14:paraId="3F4EFE30" w14:textId="77777777" w:rsidR="00DB1E8F" w:rsidRDefault="00DB1E8F">
      <w:pPr>
        <w:pStyle w:val="Respuesta-alumno"/>
      </w:pPr>
      <w:r>
        <w:t>La opción d es VERVIAN_____________</w:t>
      </w:r>
    </w:p>
    <w:p w14:paraId="547A474F" w14:textId="77777777" w:rsidR="00DB1E8F" w:rsidRDefault="00DB1E8F">
      <w:pPr>
        <w:pStyle w:val="Correccion-profe"/>
      </w:pPr>
    </w:p>
    <w:p w14:paraId="720E93AA" w14:textId="77777777" w:rsidR="00DB1E8F" w:rsidRDefault="00DB1E8F">
      <w:pPr>
        <w:pStyle w:val="Correccion-profe"/>
      </w:pPr>
    </w:p>
    <w:p w14:paraId="3443C52A" w14:textId="77777777" w:rsidR="00DB1E8F" w:rsidRDefault="00DB1E8F">
      <w:pPr>
        <w:pStyle w:val="Prrafodelista"/>
        <w:numPr>
          <w:ilvl w:val="0"/>
          <w:numId w:val="10"/>
        </w:numPr>
      </w:pPr>
      <w:r>
        <w:t>Creen dar más de lo que reciben:</w:t>
      </w:r>
    </w:p>
    <w:p w14:paraId="26EF9F05" w14:textId="77777777" w:rsidR="00DB1E8F" w:rsidRDefault="00DB1E8F">
      <w:pPr>
        <w:pStyle w:val="Respuesta-alumno"/>
      </w:pPr>
      <w:r>
        <w:t>La opción e es __CHICORY___________</w:t>
      </w:r>
    </w:p>
    <w:p w14:paraId="51B45696" w14:textId="77777777" w:rsidR="00DB1E8F" w:rsidRDefault="00DB1E8F">
      <w:pPr>
        <w:pStyle w:val="Correccion-profe"/>
      </w:pPr>
    </w:p>
    <w:p w14:paraId="0E6A952F" w14:textId="77777777" w:rsidR="00DB1E8F" w:rsidRDefault="00DB1E8F">
      <w:pPr>
        <w:pStyle w:val="Correccion-profe"/>
      </w:pPr>
    </w:p>
    <w:p w14:paraId="29E9D3A3" w14:textId="77777777" w:rsidR="00DB1E8F" w:rsidRDefault="00DB1E8F">
      <w:pPr>
        <w:pStyle w:val="Prrafodelista"/>
        <w:numPr>
          <w:ilvl w:val="0"/>
          <w:numId w:val="10"/>
        </w:numPr>
      </w:pPr>
      <w:r>
        <w:t>Son personas frías que se enfrentan con valentía a las situaciones:</w:t>
      </w:r>
    </w:p>
    <w:p w14:paraId="0A68EA76" w14:textId="77777777" w:rsidR="00DB1E8F" w:rsidRDefault="00DB1E8F">
      <w:pPr>
        <w:pStyle w:val="Respuesta-alumno"/>
      </w:pPr>
      <w:r>
        <w:t>La opción f es VINE_____________</w:t>
      </w:r>
    </w:p>
    <w:p w14:paraId="75F766F6" w14:textId="77777777" w:rsidR="00DB1E8F" w:rsidRDefault="00DB1E8F">
      <w:pPr>
        <w:pStyle w:val="Correccion-profe"/>
      </w:pPr>
    </w:p>
    <w:p w14:paraId="2F35F11E" w14:textId="77777777" w:rsidR="00DB1E8F" w:rsidRDefault="00DB1E8F">
      <w:pPr>
        <w:pStyle w:val="Correccion-profe"/>
      </w:pPr>
    </w:p>
    <w:p w14:paraId="436FC837" w14:textId="77777777" w:rsidR="00DB1E8F" w:rsidRDefault="00DB1E8F">
      <w:pPr>
        <w:pStyle w:val="Prrafodelista"/>
        <w:numPr>
          <w:ilvl w:val="0"/>
          <w:numId w:val="10"/>
        </w:numPr>
      </w:pPr>
      <w:r>
        <w:t>Tienen un sentido de la responsabilidad demasiado exagerado:</w:t>
      </w:r>
    </w:p>
    <w:p w14:paraId="3260C84A" w14:textId="77777777" w:rsidR="00DB1E8F" w:rsidRDefault="00DB1E8F">
      <w:pPr>
        <w:pStyle w:val="Respuesta-alumno"/>
      </w:pPr>
      <w:r>
        <w:t>La opción g es _PINE____________</w:t>
      </w:r>
    </w:p>
    <w:p w14:paraId="45F07E59" w14:textId="77777777" w:rsidR="00DB1E8F" w:rsidRDefault="00DB1E8F">
      <w:pPr>
        <w:pStyle w:val="Correccion-profe"/>
      </w:pPr>
    </w:p>
    <w:p w14:paraId="362BF067" w14:textId="77777777" w:rsidR="00DB1E8F" w:rsidRDefault="00DB1E8F">
      <w:pPr>
        <w:pStyle w:val="Correccion-profe"/>
      </w:pPr>
    </w:p>
    <w:p w14:paraId="4EB2719D" w14:textId="77777777" w:rsidR="00DB1E8F" w:rsidRDefault="00DB1E8F">
      <w:pPr>
        <w:pStyle w:val="Prrafodelista"/>
        <w:numPr>
          <w:ilvl w:val="0"/>
          <w:numId w:val="10"/>
        </w:numPr>
      </w:pPr>
      <w:r>
        <w:t>Es el elixir de las grandes pruebas de la vida:</w:t>
      </w:r>
    </w:p>
    <w:p w14:paraId="2EBD77D7" w14:textId="77777777" w:rsidR="00DB1E8F" w:rsidRDefault="00DB1E8F">
      <w:pPr>
        <w:pStyle w:val="Respuesta-alumno"/>
      </w:pPr>
      <w:r>
        <w:t>La opción h es _SWEET CHESTNUT____________</w:t>
      </w:r>
    </w:p>
    <w:p w14:paraId="35AB4AD9" w14:textId="77777777" w:rsidR="00DB1E8F" w:rsidRDefault="00956991">
      <w:pPr>
        <w:pStyle w:val="Correccion-profe"/>
      </w:pPr>
      <w:r w:rsidRPr="00956991">
        <w:t>bien</w:t>
      </w:r>
    </w:p>
    <w:p w14:paraId="07633536" w14:textId="77777777" w:rsidR="00DB1E8F" w:rsidRDefault="00DB1E8F">
      <w:pPr>
        <w:pStyle w:val="Correccion-profe"/>
      </w:pPr>
    </w:p>
    <w:p w14:paraId="03FD0BF2" w14:textId="77777777" w:rsidR="00DB1E8F" w:rsidRDefault="00DB1E8F">
      <w:pPr>
        <w:pStyle w:val="Ttulo2"/>
      </w:pPr>
      <w:r>
        <w:lastRenderedPageBreak/>
        <w:t>Pregunta 7:</w:t>
      </w:r>
    </w:p>
    <w:p w14:paraId="1DC006A7" w14:textId="77777777" w:rsidR="00DB1E8F" w:rsidRDefault="00DB1E8F">
      <w:r>
        <w:t xml:space="preserve">Señala las funciones que corresponden al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Remedy</w:t>
      </w:r>
      <w:proofErr w:type="spellEnd"/>
      <w:r>
        <w:t xml:space="preserve"> </w:t>
      </w:r>
    </w:p>
    <w:p w14:paraId="6ACBEFEF" w14:textId="77777777" w:rsidR="00DB1E8F" w:rsidRDefault="00DB1E8F">
      <w:pPr>
        <w:pStyle w:val="Prrafodelista"/>
        <w:numPr>
          <w:ilvl w:val="0"/>
          <w:numId w:val="3"/>
        </w:numPr>
      </w:pPr>
      <w:r>
        <w:t>Eliminar el miedo.</w:t>
      </w:r>
    </w:p>
    <w:p w14:paraId="2CC097AA" w14:textId="77777777" w:rsidR="00DB1E8F" w:rsidRDefault="00DB1E8F">
      <w:pPr>
        <w:pStyle w:val="Prrafodelista"/>
        <w:numPr>
          <w:ilvl w:val="0"/>
          <w:numId w:val="3"/>
        </w:numPr>
      </w:pPr>
      <w:r>
        <w:t>Recuperar el control.</w:t>
      </w:r>
    </w:p>
    <w:p w14:paraId="738727B3" w14:textId="77777777" w:rsidR="00DB1E8F" w:rsidRDefault="00DB1E8F">
      <w:pPr>
        <w:pStyle w:val="Prrafodelista"/>
        <w:numPr>
          <w:ilvl w:val="0"/>
          <w:numId w:val="3"/>
        </w:numPr>
      </w:pPr>
      <w:r>
        <w:t>Recobrar el optimismo y la alegría.</w:t>
      </w:r>
    </w:p>
    <w:p w14:paraId="230B0127" w14:textId="77777777" w:rsidR="00DB1E8F" w:rsidRDefault="00DB1E8F">
      <w:pPr>
        <w:pStyle w:val="Prrafodelista"/>
        <w:numPr>
          <w:ilvl w:val="0"/>
          <w:numId w:val="3"/>
        </w:numPr>
      </w:pPr>
      <w:r>
        <w:t>Poder soñar otra vez</w:t>
      </w:r>
    </w:p>
    <w:p w14:paraId="78380A35" w14:textId="77777777" w:rsidR="00DB1E8F" w:rsidRDefault="00DB1E8F">
      <w:pPr>
        <w:pStyle w:val="Prrafodelista"/>
        <w:numPr>
          <w:ilvl w:val="0"/>
          <w:numId w:val="3"/>
        </w:numPr>
      </w:pPr>
      <w:r>
        <w:t>Reducir los efectos de un shock.</w:t>
      </w:r>
    </w:p>
    <w:p w14:paraId="18EC99AE" w14:textId="77777777" w:rsidR="00DB1E8F" w:rsidRDefault="00DB1E8F" w:rsidP="00521C51">
      <w:pPr>
        <w:pStyle w:val="Respuesta-alumno"/>
      </w:pPr>
      <w:r>
        <w:t xml:space="preserve">             </w:t>
      </w:r>
      <w:r w:rsidR="00521C51">
        <w:t>A, B, E</w:t>
      </w:r>
    </w:p>
    <w:p w14:paraId="47D05697" w14:textId="77777777" w:rsidR="00521C51" w:rsidRDefault="00521C51" w:rsidP="00521C51">
      <w:pPr>
        <w:pStyle w:val="Correccion-profe"/>
      </w:pPr>
      <w:r w:rsidRPr="00956991">
        <w:t>bien</w:t>
      </w:r>
    </w:p>
    <w:p w14:paraId="1E96C968" w14:textId="77777777" w:rsidR="00DB1E8F" w:rsidRDefault="00DB1E8F">
      <w:pPr>
        <w:pStyle w:val="Correccion-profe"/>
      </w:pPr>
    </w:p>
    <w:p w14:paraId="19B95980" w14:textId="77777777" w:rsidR="00DB1E8F" w:rsidRDefault="00DB1E8F">
      <w:pPr>
        <w:pStyle w:val="Ttulo2"/>
      </w:pPr>
      <w:r>
        <w:t>Pregunta 8:</w:t>
      </w:r>
    </w:p>
    <w:p w14:paraId="76AB383F" w14:textId="77777777" w:rsidR="00DB1E8F" w:rsidRDefault="00DB1E8F">
      <w:r>
        <w:t xml:space="preserve">Señala de los siguientes remedios cuales son considerados </w:t>
      </w:r>
      <w:proofErr w:type="spellStart"/>
      <w:r>
        <w:t>caracteriológicos</w:t>
      </w:r>
      <w:proofErr w:type="spellEnd"/>
      <w:r>
        <w:t xml:space="preserve"> por la famosa Dra. Stern, experta en Flores de Bach:</w:t>
      </w:r>
    </w:p>
    <w:p w14:paraId="2199C44C" w14:textId="77777777" w:rsidR="00DB1E8F" w:rsidRDefault="00DB1E8F">
      <w:pPr>
        <w:pStyle w:val="Prrafodelista"/>
        <w:numPr>
          <w:ilvl w:val="0"/>
          <w:numId w:val="9"/>
        </w:numPr>
      </w:pPr>
      <w:r>
        <w:t>Cherry Plum.</w:t>
      </w:r>
    </w:p>
    <w:p w14:paraId="230C5162" w14:textId="77777777" w:rsidR="00DB1E8F" w:rsidRDefault="00DB1E8F">
      <w:pPr>
        <w:pStyle w:val="Prrafodelista"/>
        <w:numPr>
          <w:ilvl w:val="0"/>
          <w:numId w:val="9"/>
        </w:numPr>
      </w:pPr>
      <w:proofErr w:type="spellStart"/>
      <w:r>
        <w:t>Chicory</w:t>
      </w:r>
      <w:proofErr w:type="spellEnd"/>
      <w:r>
        <w:t>.</w:t>
      </w:r>
    </w:p>
    <w:p w14:paraId="2A9AD1CD" w14:textId="77777777" w:rsidR="00DB1E8F" w:rsidRDefault="00DB1E8F">
      <w:pPr>
        <w:pStyle w:val="Prrafodelista"/>
        <w:numPr>
          <w:ilvl w:val="0"/>
          <w:numId w:val="9"/>
        </w:numPr>
      </w:pPr>
      <w:proofErr w:type="spellStart"/>
      <w:r>
        <w:t>Clematis</w:t>
      </w:r>
      <w:proofErr w:type="spellEnd"/>
      <w:r>
        <w:t>.</w:t>
      </w:r>
    </w:p>
    <w:p w14:paraId="106F7DF7" w14:textId="77777777" w:rsidR="00DB1E8F" w:rsidRDefault="00DB1E8F">
      <w:pPr>
        <w:pStyle w:val="Prrafodelista"/>
        <w:numPr>
          <w:ilvl w:val="0"/>
          <w:numId w:val="9"/>
        </w:numPr>
      </w:pPr>
      <w:r>
        <w:t xml:space="preserve">Red </w:t>
      </w:r>
      <w:proofErr w:type="spellStart"/>
      <w:r>
        <w:t>Chestnut</w:t>
      </w:r>
      <w:proofErr w:type="spellEnd"/>
      <w:r>
        <w:t>.</w:t>
      </w:r>
    </w:p>
    <w:p w14:paraId="20403411" w14:textId="77777777" w:rsidR="00DB1E8F" w:rsidRDefault="00DB1E8F">
      <w:pPr>
        <w:pStyle w:val="Prrafodelista"/>
        <w:numPr>
          <w:ilvl w:val="0"/>
          <w:numId w:val="9"/>
        </w:numPr>
      </w:pPr>
      <w:r>
        <w:t>Vine.</w:t>
      </w:r>
    </w:p>
    <w:p w14:paraId="5A1A20A7" w14:textId="77777777" w:rsidR="00DB1E8F" w:rsidRDefault="00DB1E8F">
      <w:pPr>
        <w:pStyle w:val="Prrafodelista"/>
        <w:numPr>
          <w:ilvl w:val="0"/>
          <w:numId w:val="9"/>
        </w:numPr>
      </w:pPr>
      <w:r>
        <w:t>Heather.</w:t>
      </w:r>
    </w:p>
    <w:p w14:paraId="37639484" w14:textId="77777777" w:rsidR="00DB1E8F" w:rsidRDefault="00DB1E8F">
      <w:pPr>
        <w:pStyle w:val="Prrafodelista"/>
        <w:numPr>
          <w:ilvl w:val="0"/>
          <w:numId w:val="9"/>
        </w:numPr>
      </w:pPr>
      <w:r>
        <w:t>Pine.</w:t>
      </w:r>
    </w:p>
    <w:p w14:paraId="02454A5F" w14:textId="77777777" w:rsidR="00DB1E8F" w:rsidRDefault="00DB1E8F">
      <w:pPr>
        <w:pStyle w:val="Prrafodelista"/>
        <w:numPr>
          <w:ilvl w:val="0"/>
          <w:numId w:val="9"/>
        </w:numPr>
      </w:pPr>
      <w:proofErr w:type="spellStart"/>
      <w:r>
        <w:t>Willow</w:t>
      </w:r>
      <w:proofErr w:type="spellEnd"/>
      <w:r>
        <w:t>.</w:t>
      </w:r>
    </w:p>
    <w:p w14:paraId="3742DDC1" w14:textId="77777777" w:rsidR="00DB1E8F" w:rsidRDefault="00DB1E8F">
      <w:pPr>
        <w:pStyle w:val="Prrafodelista"/>
        <w:numPr>
          <w:ilvl w:val="0"/>
          <w:numId w:val="9"/>
        </w:numPr>
      </w:pPr>
      <w:proofErr w:type="spellStart"/>
      <w:r>
        <w:t>Vervain</w:t>
      </w:r>
      <w:proofErr w:type="spellEnd"/>
      <w:r>
        <w:t>.</w:t>
      </w:r>
    </w:p>
    <w:p w14:paraId="1B41F448" w14:textId="77777777" w:rsidR="00DB1E8F" w:rsidRDefault="00DB1E8F">
      <w:pPr>
        <w:pStyle w:val="Prrafodelista"/>
        <w:numPr>
          <w:ilvl w:val="0"/>
          <w:numId w:val="9"/>
        </w:numPr>
      </w:pPr>
      <w:r>
        <w:t xml:space="preserve">Wild </w:t>
      </w:r>
      <w:proofErr w:type="spellStart"/>
      <w:r>
        <w:t>Oat</w:t>
      </w:r>
      <w:proofErr w:type="spellEnd"/>
      <w:r>
        <w:t>.</w:t>
      </w:r>
    </w:p>
    <w:p w14:paraId="4C453D5B" w14:textId="77777777" w:rsidR="00DB1E8F" w:rsidRDefault="00DB1E8F">
      <w:pPr>
        <w:pStyle w:val="Respuesta-alumno"/>
      </w:pPr>
      <w:r>
        <w:t xml:space="preserve">         B,E,I</w:t>
      </w:r>
    </w:p>
    <w:p w14:paraId="174FA5AD" w14:textId="77777777" w:rsidR="00DB1E8F" w:rsidRDefault="00956991">
      <w:pPr>
        <w:pStyle w:val="Respuesta-alumno"/>
      </w:pPr>
      <w:r w:rsidRPr="00956991">
        <w:rPr>
          <w:color w:val="FF0000"/>
        </w:rPr>
        <w:t>bien</w:t>
      </w:r>
    </w:p>
    <w:p w14:paraId="65939A9D" w14:textId="77777777" w:rsidR="00DB1E8F" w:rsidRDefault="00DB1E8F">
      <w:pPr>
        <w:pStyle w:val="Correccion-profe"/>
      </w:pPr>
    </w:p>
    <w:p w14:paraId="6A9F5EC9" w14:textId="77777777" w:rsidR="00DB1E8F" w:rsidRDefault="00DB1E8F">
      <w:pPr>
        <w:pStyle w:val="Correccion-profe"/>
      </w:pPr>
    </w:p>
    <w:p w14:paraId="7F04387B" w14:textId="77777777" w:rsidR="00DB1E8F" w:rsidRDefault="00DB1E8F">
      <w:pPr>
        <w:pStyle w:val="Ttulo2"/>
      </w:pPr>
      <w:r>
        <w:t>Pregunta 9:</w:t>
      </w:r>
    </w:p>
    <w:p w14:paraId="5FF7C35D" w14:textId="77777777" w:rsidR="00DB1E8F" w:rsidRDefault="00DB1E8F">
      <w:r>
        <w:t>¿Qué remedio unitario está considerado como un “sellador psíquico” que elimina los residuos psíquicos y emocionales producidos por un shock?</w:t>
      </w:r>
    </w:p>
    <w:p w14:paraId="3F0EAA37" w14:textId="77777777" w:rsidR="00DB1E8F" w:rsidRDefault="00DB1E8F">
      <w:pPr>
        <w:pStyle w:val="Respuesta-alumno"/>
      </w:pPr>
      <w:r>
        <w:t>STAR OF BETHELEHEM</w:t>
      </w:r>
    </w:p>
    <w:p w14:paraId="30A4DB3F" w14:textId="77777777" w:rsidR="00DB1E8F" w:rsidRDefault="00956991">
      <w:pPr>
        <w:pStyle w:val="Respuesta-alumno"/>
      </w:pPr>
      <w:r w:rsidRPr="00956991">
        <w:rPr>
          <w:color w:val="FF0000"/>
        </w:rPr>
        <w:t>bien</w:t>
      </w:r>
    </w:p>
    <w:p w14:paraId="3F7BBC81" w14:textId="77777777" w:rsidR="00DB1E8F" w:rsidRDefault="00DB1E8F">
      <w:pPr>
        <w:pStyle w:val="Correccion-profe"/>
      </w:pPr>
    </w:p>
    <w:p w14:paraId="08FB78AF" w14:textId="77777777" w:rsidR="00DB1E8F" w:rsidRDefault="00DB1E8F">
      <w:pPr>
        <w:pStyle w:val="Correccion-profe"/>
      </w:pPr>
    </w:p>
    <w:p w14:paraId="3251808E" w14:textId="77777777" w:rsidR="00DB1E8F" w:rsidRDefault="00DB1E8F">
      <w:pPr>
        <w:pStyle w:val="Ttulo2"/>
      </w:pPr>
      <w:r>
        <w:t>Pregunta 10:</w:t>
      </w:r>
    </w:p>
    <w:p w14:paraId="7BBD9D27" w14:textId="77777777" w:rsidR="00DB1E8F" w:rsidRDefault="00DB1E8F">
      <w:r>
        <w:t>Indica el remedio adecuado a cada situación siguiente:</w:t>
      </w:r>
    </w:p>
    <w:p w14:paraId="3442CBA4" w14:textId="77777777" w:rsidR="00DB1E8F" w:rsidRDefault="00DB1E8F">
      <w:pPr>
        <w:pStyle w:val="Prrafodelista"/>
        <w:numPr>
          <w:ilvl w:val="0"/>
          <w:numId w:val="7"/>
        </w:numPr>
      </w:pPr>
      <w:r>
        <w:t>Estoy cansado por exceso de responsabilidad.</w:t>
      </w:r>
    </w:p>
    <w:p w14:paraId="018B30C4" w14:textId="77777777" w:rsidR="00DB1E8F" w:rsidRDefault="00DB1E8F">
      <w:pPr>
        <w:pStyle w:val="Respuesta-alumno"/>
      </w:pPr>
      <w:r>
        <w:t>La opción a es ELM_____________</w:t>
      </w:r>
    </w:p>
    <w:p w14:paraId="53DA8F0B" w14:textId="77777777" w:rsidR="00DB1E8F" w:rsidRDefault="00DB1E8F">
      <w:pPr>
        <w:pStyle w:val="Correccion-profe"/>
      </w:pPr>
    </w:p>
    <w:p w14:paraId="02AE698D" w14:textId="77777777" w:rsidR="00DB1E8F" w:rsidRDefault="00DB1E8F">
      <w:pPr>
        <w:pStyle w:val="Correccion-profe"/>
      </w:pPr>
    </w:p>
    <w:p w14:paraId="7813E8E9" w14:textId="77777777" w:rsidR="00DB1E8F" w:rsidRDefault="00DB1E8F">
      <w:pPr>
        <w:pStyle w:val="Prrafodelista"/>
        <w:numPr>
          <w:ilvl w:val="0"/>
          <w:numId w:val="6"/>
        </w:numPr>
      </w:pPr>
      <w:r>
        <w:t>Estoy cansado emocional y mentalmente.</w:t>
      </w:r>
    </w:p>
    <w:p w14:paraId="2EDB36AC" w14:textId="77777777" w:rsidR="00DB1E8F" w:rsidRDefault="00DB1E8F">
      <w:pPr>
        <w:pStyle w:val="Respuesta-alumno"/>
      </w:pPr>
      <w:r>
        <w:lastRenderedPageBreak/>
        <w:t>La opción b es __OLIVE___________</w:t>
      </w:r>
    </w:p>
    <w:p w14:paraId="2ACD30FD" w14:textId="77777777" w:rsidR="00DB1E8F" w:rsidRDefault="00DB1E8F">
      <w:pPr>
        <w:pStyle w:val="Correccion-profe"/>
      </w:pPr>
    </w:p>
    <w:p w14:paraId="1CDD1ED9" w14:textId="77777777" w:rsidR="00DB1E8F" w:rsidRDefault="00DB1E8F">
      <w:pPr>
        <w:pStyle w:val="Correccion-profe"/>
      </w:pPr>
    </w:p>
    <w:p w14:paraId="69F52280" w14:textId="77777777" w:rsidR="00DB1E8F" w:rsidRDefault="00DB1E8F">
      <w:pPr>
        <w:pStyle w:val="Prrafodelista"/>
        <w:numPr>
          <w:ilvl w:val="0"/>
          <w:numId w:val="6"/>
        </w:numPr>
      </w:pPr>
      <w:r>
        <w:t>Intento agradar a todos.</w:t>
      </w:r>
    </w:p>
    <w:p w14:paraId="7C398720" w14:textId="77777777" w:rsidR="00DB1E8F" w:rsidRDefault="00DB1E8F">
      <w:pPr>
        <w:pStyle w:val="Respuesta-alumno"/>
      </w:pPr>
      <w:r>
        <w:t>La opción c es _CENTURY____________</w:t>
      </w:r>
    </w:p>
    <w:p w14:paraId="4601D5C7" w14:textId="77777777" w:rsidR="00DB1E8F" w:rsidRDefault="00DB1E8F">
      <w:pPr>
        <w:pStyle w:val="Correccion-profe"/>
      </w:pPr>
    </w:p>
    <w:p w14:paraId="4F731693" w14:textId="77777777" w:rsidR="00DB1E8F" w:rsidRDefault="00DB1E8F">
      <w:pPr>
        <w:pStyle w:val="Correccion-profe"/>
      </w:pPr>
    </w:p>
    <w:p w14:paraId="0D35D2BB" w14:textId="77777777" w:rsidR="00DB1E8F" w:rsidRDefault="00DB1E8F">
      <w:pPr>
        <w:pStyle w:val="Prrafodelista"/>
        <w:numPr>
          <w:ilvl w:val="0"/>
          <w:numId w:val="6"/>
        </w:numPr>
      </w:pPr>
      <w:r>
        <w:t>Soy hiperactivo.</w:t>
      </w:r>
    </w:p>
    <w:p w14:paraId="64E214CA" w14:textId="2BF34603" w:rsidR="00DB1E8F" w:rsidRDefault="00DB1E8F">
      <w:pPr>
        <w:pStyle w:val="Respuesta-alumno"/>
      </w:pPr>
      <w:r>
        <w:t>La opción d es _VERV</w:t>
      </w:r>
      <w:r w:rsidR="00D9076F">
        <w:t>AI</w:t>
      </w:r>
      <w:r>
        <w:t>N____________</w:t>
      </w:r>
    </w:p>
    <w:p w14:paraId="504486D0" w14:textId="77777777" w:rsidR="00DB1E8F" w:rsidRDefault="00DB1E8F">
      <w:pPr>
        <w:pStyle w:val="Correccion-profe"/>
      </w:pPr>
    </w:p>
    <w:p w14:paraId="6FF4B5F2" w14:textId="77777777" w:rsidR="00DB1E8F" w:rsidRDefault="00DB1E8F">
      <w:pPr>
        <w:pStyle w:val="Correccion-profe"/>
      </w:pPr>
    </w:p>
    <w:p w14:paraId="19F503B2" w14:textId="77777777" w:rsidR="00DB1E8F" w:rsidRDefault="00DB1E8F">
      <w:pPr>
        <w:pStyle w:val="Prrafodelista"/>
        <w:numPr>
          <w:ilvl w:val="0"/>
          <w:numId w:val="6"/>
        </w:numPr>
      </w:pPr>
      <w:r>
        <w:t>Estoy tan cansada que no puedo hacer mis labores diarias como ama de casa.</w:t>
      </w:r>
    </w:p>
    <w:p w14:paraId="679B8406" w14:textId="77777777" w:rsidR="00DB1E8F" w:rsidRDefault="00DB1E8F">
      <w:pPr>
        <w:pStyle w:val="Respuesta-alumno"/>
      </w:pPr>
      <w:r>
        <w:t>La opción e es _HORNBEAM____________</w:t>
      </w:r>
    </w:p>
    <w:p w14:paraId="5424DB81" w14:textId="77777777" w:rsidR="00DB1E8F" w:rsidRDefault="00956991">
      <w:pPr>
        <w:pStyle w:val="Correccion-profe"/>
      </w:pPr>
      <w:r w:rsidRPr="00956991">
        <w:t>bien</w:t>
      </w:r>
    </w:p>
    <w:p w14:paraId="2505D156" w14:textId="77777777" w:rsidR="00DB1E8F" w:rsidRDefault="00DB1E8F">
      <w:pPr>
        <w:pStyle w:val="Correccion-profe"/>
      </w:pPr>
    </w:p>
    <w:p w14:paraId="6B3C922D" w14:textId="77777777" w:rsidR="00DB1E8F" w:rsidRDefault="00DB1E8F">
      <w:pPr>
        <w:pStyle w:val="Ttulo2"/>
      </w:pPr>
      <w:r>
        <w:t>Pregunta 11:</w:t>
      </w:r>
    </w:p>
    <w:p w14:paraId="0DC0C28F" w14:textId="77777777" w:rsidR="00DB1E8F" w:rsidRDefault="00DB1E8F">
      <w:r>
        <w:t>Indica el nombre del remedio de cada afirmación:</w:t>
      </w:r>
    </w:p>
    <w:p w14:paraId="36F4A551" w14:textId="77777777" w:rsidR="00DB1E8F" w:rsidRDefault="00DB1E8F">
      <w:pPr>
        <w:pStyle w:val="Prrafodelista"/>
        <w:numPr>
          <w:ilvl w:val="0"/>
          <w:numId w:val="8"/>
        </w:numPr>
      </w:pPr>
      <w:r>
        <w:t>No sé qué consejo seguir.</w:t>
      </w:r>
    </w:p>
    <w:p w14:paraId="6276E532" w14:textId="77777777" w:rsidR="00DB1E8F" w:rsidRDefault="00DB1E8F">
      <w:pPr>
        <w:pStyle w:val="Respuesta-alumno"/>
      </w:pPr>
      <w:r>
        <w:t xml:space="preserve">La opción a es </w:t>
      </w:r>
      <w:r w:rsidR="00521C51">
        <w:t>CERATO</w:t>
      </w:r>
      <w:r>
        <w:t>_____________</w:t>
      </w:r>
      <w:r w:rsidR="00956991" w:rsidRPr="00956991">
        <w:rPr>
          <w:color w:val="FF0000"/>
        </w:rPr>
        <w:t xml:space="preserve"> </w:t>
      </w:r>
    </w:p>
    <w:p w14:paraId="0643A807" w14:textId="77777777" w:rsidR="00DB1E8F" w:rsidRDefault="00DB1E8F">
      <w:pPr>
        <w:pStyle w:val="Correccion-profe"/>
      </w:pPr>
    </w:p>
    <w:p w14:paraId="6C91C77E" w14:textId="77777777" w:rsidR="00DB1E8F" w:rsidRDefault="00DB1E8F">
      <w:pPr>
        <w:pStyle w:val="Correccion-profe"/>
      </w:pPr>
    </w:p>
    <w:p w14:paraId="2F9F1A65" w14:textId="77777777" w:rsidR="00DB1E8F" w:rsidRDefault="00DB1E8F">
      <w:pPr>
        <w:pStyle w:val="Prrafodelista"/>
        <w:numPr>
          <w:ilvl w:val="0"/>
          <w:numId w:val="8"/>
        </w:numPr>
      </w:pPr>
      <w:r>
        <w:t>No sé qué camino tomar.</w:t>
      </w:r>
    </w:p>
    <w:p w14:paraId="05C464A5" w14:textId="3A582CEB" w:rsidR="00DB1E8F" w:rsidRDefault="00DB1E8F">
      <w:pPr>
        <w:pStyle w:val="Respuesta-alumno"/>
      </w:pPr>
      <w:r>
        <w:t>La opción b es _SCL</w:t>
      </w:r>
      <w:r w:rsidR="00D9076F">
        <w:t>E</w:t>
      </w:r>
      <w:r>
        <w:t>RANTHUS____________</w:t>
      </w:r>
    </w:p>
    <w:p w14:paraId="5A55BA26" w14:textId="77777777" w:rsidR="00DB1E8F" w:rsidRDefault="00DB1E8F">
      <w:pPr>
        <w:pStyle w:val="Correccion-profe"/>
      </w:pPr>
    </w:p>
    <w:p w14:paraId="25D32417" w14:textId="77777777" w:rsidR="00DB1E8F" w:rsidRDefault="00DB1E8F">
      <w:pPr>
        <w:pStyle w:val="Correccion-profe"/>
      </w:pPr>
    </w:p>
    <w:p w14:paraId="301C497E" w14:textId="77777777" w:rsidR="00DB1E8F" w:rsidRDefault="00DB1E8F">
      <w:pPr>
        <w:pStyle w:val="Prrafodelista"/>
        <w:numPr>
          <w:ilvl w:val="0"/>
          <w:numId w:val="8"/>
        </w:numPr>
      </w:pPr>
      <w:r>
        <w:t>Dudo de mi propia capacidad.</w:t>
      </w:r>
    </w:p>
    <w:p w14:paraId="483C3705" w14:textId="77777777" w:rsidR="00DB1E8F" w:rsidRDefault="00DB1E8F">
      <w:pPr>
        <w:pStyle w:val="Respuesta-alumno"/>
      </w:pPr>
      <w:r>
        <w:t>La opción c es _LARCH____________</w:t>
      </w:r>
    </w:p>
    <w:p w14:paraId="4917A943" w14:textId="77777777" w:rsidR="00DB1E8F" w:rsidRDefault="00DB1E8F">
      <w:pPr>
        <w:pStyle w:val="Correccion-profe"/>
      </w:pPr>
    </w:p>
    <w:p w14:paraId="2BC53F24" w14:textId="77777777" w:rsidR="00DB1E8F" w:rsidRDefault="00DB1E8F">
      <w:pPr>
        <w:pStyle w:val="Correccion-profe"/>
      </w:pPr>
    </w:p>
    <w:p w14:paraId="49140CB6" w14:textId="77777777" w:rsidR="00DB1E8F" w:rsidRDefault="00DB1E8F">
      <w:pPr>
        <w:pStyle w:val="Prrafodelista"/>
        <w:numPr>
          <w:ilvl w:val="0"/>
          <w:numId w:val="8"/>
        </w:numPr>
      </w:pPr>
      <w:r>
        <w:t>La vida es injusta conmigo.</w:t>
      </w:r>
    </w:p>
    <w:p w14:paraId="21388AA5" w14:textId="77777777" w:rsidR="00DB1E8F" w:rsidRDefault="00DB1E8F">
      <w:pPr>
        <w:pStyle w:val="Respuesta-alumno"/>
      </w:pPr>
      <w:r>
        <w:t>La opción d es _WILLOW____________</w:t>
      </w:r>
    </w:p>
    <w:p w14:paraId="112B9E55" w14:textId="77777777" w:rsidR="00DB1E8F" w:rsidRDefault="00DB1E8F">
      <w:pPr>
        <w:pStyle w:val="Correccion-profe"/>
      </w:pPr>
    </w:p>
    <w:p w14:paraId="5165D3CE" w14:textId="77777777" w:rsidR="00DB1E8F" w:rsidRDefault="00DB1E8F">
      <w:pPr>
        <w:pStyle w:val="Correccion-profe"/>
      </w:pPr>
    </w:p>
    <w:p w14:paraId="4A7B7721" w14:textId="77777777" w:rsidR="00DB1E8F" w:rsidRDefault="00DB1E8F">
      <w:pPr>
        <w:pStyle w:val="Prrafodelista"/>
        <w:numPr>
          <w:ilvl w:val="0"/>
          <w:numId w:val="8"/>
        </w:numPr>
      </w:pPr>
      <w:r>
        <w:t>Ya estoy resignado, no hay nada que hacer.</w:t>
      </w:r>
    </w:p>
    <w:p w14:paraId="7D95F909" w14:textId="77777777" w:rsidR="00DB1E8F" w:rsidRDefault="00DB1E8F">
      <w:pPr>
        <w:pStyle w:val="Respuesta-alumno"/>
      </w:pPr>
      <w:r>
        <w:t>La opción e es _WILD ROSE____________</w:t>
      </w:r>
    </w:p>
    <w:p w14:paraId="7D7FDC7B" w14:textId="77777777" w:rsidR="00521C51" w:rsidRDefault="00521C51" w:rsidP="00521C51">
      <w:pPr>
        <w:pStyle w:val="Correccion-profe"/>
      </w:pPr>
      <w:r w:rsidRPr="00956991">
        <w:t>bien</w:t>
      </w:r>
    </w:p>
    <w:p w14:paraId="2D3A5199" w14:textId="77777777" w:rsidR="00DB1E8F" w:rsidRDefault="00DB1E8F">
      <w:pPr>
        <w:pStyle w:val="Correccion-profe"/>
      </w:pPr>
    </w:p>
    <w:p w14:paraId="31591840" w14:textId="77777777" w:rsidR="00DB1E8F" w:rsidRDefault="00DB1E8F">
      <w:pPr>
        <w:pStyle w:val="Correccion-profe"/>
      </w:pPr>
    </w:p>
    <w:p w14:paraId="42041588" w14:textId="77777777" w:rsidR="00DB1E8F" w:rsidRDefault="00DB1E8F">
      <w:pPr>
        <w:pStyle w:val="Ttulo2"/>
      </w:pPr>
      <w:r>
        <w:t>Pregunta 12:</w:t>
      </w:r>
    </w:p>
    <w:p w14:paraId="31BAEAC8" w14:textId="77777777" w:rsidR="00DB1E8F" w:rsidRDefault="00DB1E8F">
      <w:r>
        <w:t xml:space="preserve">Di los tres remedios que solucionarían el siguiente problema: </w:t>
      </w:r>
    </w:p>
    <w:p w14:paraId="6ACDD578" w14:textId="77777777" w:rsidR="00DB1E8F" w:rsidRDefault="00DB1E8F"/>
    <w:p w14:paraId="75833C20" w14:textId="77777777" w:rsidR="00DB1E8F" w:rsidRDefault="00DB1E8F">
      <w:pPr>
        <w:pStyle w:val="Prrafodelista"/>
        <w:ind w:left="1080" w:firstLine="0"/>
      </w:pPr>
      <w:r>
        <w:t>“</w:t>
      </w:r>
      <w:r>
        <w:rPr>
          <w:i/>
          <w:iCs/>
        </w:rPr>
        <w:t>Desde que falleció mi hijo, tengo imágenes continuas del accidente, no puedo remontar esta situación y me gustaría cortar con esto y con el pasado y empezar una nueva etapa.”</w:t>
      </w:r>
      <w:r>
        <w:t>.</w:t>
      </w:r>
    </w:p>
    <w:p w14:paraId="46A6883E" w14:textId="77777777" w:rsidR="00DB1E8F" w:rsidRDefault="00DB1E8F">
      <w:pPr>
        <w:pStyle w:val="Respuesta-alumno"/>
      </w:pPr>
      <w:r>
        <w:t xml:space="preserve">           STAR OF BETHELEM,HONEY SUCKLE</w:t>
      </w:r>
      <w:r w:rsidR="00521C51">
        <w:t>, WALNUT, WHITE CHESTNUT</w:t>
      </w:r>
    </w:p>
    <w:p w14:paraId="7DC58CA9" w14:textId="77777777" w:rsidR="00521C51" w:rsidRDefault="00521C51" w:rsidP="00521C51">
      <w:pPr>
        <w:pStyle w:val="Correccion-profe"/>
      </w:pPr>
      <w:r w:rsidRPr="00956991">
        <w:t>bien</w:t>
      </w:r>
    </w:p>
    <w:p w14:paraId="1EB21CF1" w14:textId="77777777" w:rsidR="00DB1E8F" w:rsidRDefault="00DB1E8F">
      <w:pPr>
        <w:pStyle w:val="Correccion-profe"/>
      </w:pPr>
    </w:p>
    <w:p w14:paraId="320D129B" w14:textId="77777777" w:rsidR="00DB1E8F" w:rsidRDefault="00DB1E8F">
      <w:pPr>
        <w:pStyle w:val="Correccion-profe"/>
      </w:pPr>
    </w:p>
    <w:p w14:paraId="3A8FA1F8" w14:textId="77777777" w:rsidR="00DB1E8F" w:rsidRDefault="00DB1E8F">
      <w:pPr>
        <w:pStyle w:val="Ttulo2"/>
      </w:pPr>
      <w:r>
        <w:t>Pregunta 13:</w:t>
      </w:r>
    </w:p>
    <w:p w14:paraId="334582E2" w14:textId="77777777" w:rsidR="00DB1E8F" w:rsidRDefault="00DB1E8F">
      <w:r>
        <w:t>¿Qué número de gotas por toma tendría que dar a una persona que necesita ser más espiritual, ver las cosas de un modo más global y evolucionar más aprisa?</w:t>
      </w:r>
    </w:p>
    <w:p w14:paraId="0CBADF23" w14:textId="77777777" w:rsidR="00DB1E8F" w:rsidRDefault="00DB1E8F">
      <w:pPr>
        <w:pStyle w:val="Respuesta-alumno"/>
      </w:pPr>
      <w:r>
        <w:t>9 GOTAS</w:t>
      </w:r>
    </w:p>
    <w:p w14:paraId="780EFCAE" w14:textId="77777777" w:rsidR="00DB1E8F" w:rsidRDefault="00DB1E8F">
      <w:pPr>
        <w:pStyle w:val="Respuesta-alumno"/>
      </w:pPr>
    </w:p>
    <w:p w14:paraId="72009D8A" w14:textId="77777777" w:rsidR="00DB1E8F" w:rsidRDefault="00956991">
      <w:pPr>
        <w:pStyle w:val="Correccion-profe"/>
      </w:pPr>
      <w:r w:rsidRPr="00956991">
        <w:t>bien</w:t>
      </w:r>
    </w:p>
    <w:p w14:paraId="1CA89A91" w14:textId="77777777" w:rsidR="00DB1E8F" w:rsidRDefault="00DB1E8F">
      <w:pPr>
        <w:pStyle w:val="Correccion-profe"/>
      </w:pPr>
    </w:p>
    <w:sectPr w:rsidR="00DB1E8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B13EDA" w14:textId="77777777" w:rsidR="000D6FD9" w:rsidRDefault="000D6FD9">
      <w:pPr>
        <w:spacing w:after="0" w:line="240" w:lineRule="auto"/>
      </w:pPr>
      <w:r>
        <w:separator/>
      </w:r>
    </w:p>
  </w:endnote>
  <w:endnote w:type="continuationSeparator" w:id="0">
    <w:p w14:paraId="6C8B2BE5" w14:textId="77777777" w:rsidR="000D6FD9" w:rsidRDefault="000D6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51015D" w14:textId="77777777" w:rsidR="00DB1E8F" w:rsidRDefault="00DB1E8F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  <w:p w14:paraId="26ADFCBE" w14:textId="77777777" w:rsidR="00DB1E8F" w:rsidRDefault="00DB1E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BAFDE" w14:textId="77777777" w:rsidR="00DB1E8F" w:rsidRDefault="00DB1E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448A76" w14:textId="77777777" w:rsidR="000D6FD9" w:rsidRDefault="000D6FD9">
      <w:pPr>
        <w:spacing w:after="0" w:line="240" w:lineRule="auto"/>
      </w:pPr>
      <w:r>
        <w:separator/>
      </w:r>
    </w:p>
  </w:footnote>
  <w:footnote w:type="continuationSeparator" w:id="0">
    <w:p w14:paraId="5F44DFEA" w14:textId="77777777" w:rsidR="000D6FD9" w:rsidRDefault="000D6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A31B8E" w14:textId="77777777" w:rsidR="00DB1E8F" w:rsidRDefault="000D6FD9">
    <w:pPr>
      <w:pStyle w:val="Encabezado"/>
      <w:rPr>
        <w:lang w:val="es-ES" w:eastAsia="es-ES"/>
      </w:rPr>
    </w:pPr>
    <w:r>
      <w:pict w14:anchorId="5D7DDF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1;mso-wrap-distance-left:9.05pt;mso-wrap-distance-right:9.05pt" wrapcoords="-458 0 -458 20829 21485 20829 21485 0 -458 0" filled="t">
          <v:fill color2="black"/>
          <v:imagedata r:id="rId1" o:title="" croptop="-48f" cropbottom="-48f" cropleft="-25f" cropright="-25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3C79E" w14:textId="77777777" w:rsidR="00DB1E8F" w:rsidRDefault="00DB1E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8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11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14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5" w15:restartNumberingAfterBreak="0">
    <w:nsid w:val="00000006"/>
    <w:multiLevelType w:val="singleLevel"/>
    <w:tmpl w:val="00000006"/>
    <w:name w:val="WW8Num20"/>
    <w:lvl w:ilvl="0">
      <w:start w:val="2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27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31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8" w15:restartNumberingAfterBreak="0">
    <w:nsid w:val="00000009"/>
    <w:multiLevelType w:val="singleLevel"/>
    <w:tmpl w:val="00000009"/>
    <w:name w:val="WW8Num34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36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991"/>
    <w:rsid w:val="000D6FD9"/>
    <w:rsid w:val="002A0459"/>
    <w:rsid w:val="00495BA1"/>
    <w:rsid w:val="00521C51"/>
    <w:rsid w:val="00735686"/>
    <w:rsid w:val="00956991"/>
    <w:rsid w:val="00D9076F"/>
    <w:rsid w:val="00DB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312B16AB"/>
  <w15:chartTrackingRefBased/>
  <w15:docId w15:val="{7DA9E68E-E35B-4D15-94C2-18EF322D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Arial" w:eastAsia="Times New Roman" w:hAnsi="Arial" w:cs="Arial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Arial" w:eastAsia="Calibri" w:hAnsi="Arial" w:cs="Aria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hint="default"/>
      <w:b/>
    </w:rPr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ascii="Symbol" w:hAnsi="Symbol" w:cs="Symbol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Symbol" w:hAnsi="Symbol" w:cs="Symbol" w:hint="default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hint="default"/>
    </w:rPr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  <w:rPr>
      <w:rFonts w:hint="default"/>
    </w:rPr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hint="default"/>
    </w:rPr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ascii="Symbol" w:hAnsi="Symbol" w:cs="Symbol" w:hint="default"/>
    </w:rPr>
  </w:style>
  <w:style w:type="character" w:customStyle="1" w:styleId="WW8Num41z1">
    <w:name w:val="WW8Num41z1"/>
    <w:rPr>
      <w:rFonts w:ascii="Courier New" w:hAnsi="Courier New" w:cs="Courier New" w:hint="default"/>
    </w:rPr>
  </w:style>
  <w:style w:type="character" w:customStyle="1" w:styleId="WW8Num41z2">
    <w:name w:val="WW8Num41z2"/>
    <w:rPr>
      <w:rFonts w:ascii="Wingdings" w:hAnsi="Wingdings" w:cs="Wingdings" w:hint="default"/>
    </w:rPr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ascii="Symbol" w:hAnsi="Symbol" w:cs="Symbol" w:hint="default"/>
    </w:rPr>
  </w:style>
  <w:style w:type="character" w:customStyle="1" w:styleId="WW8Num43z1">
    <w:name w:val="WW8Num43z1"/>
    <w:rPr>
      <w:rFonts w:ascii="Courier New" w:hAnsi="Courier New" w:cs="Courier New" w:hint="default"/>
    </w:rPr>
  </w:style>
  <w:style w:type="character" w:customStyle="1" w:styleId="WW8Num43z2">
    <w:name w:val="WW8Num43z2"/>
    <w:rPr>
      <w:rFonts w:ascii="Wingdings" w:hAnsi="Wingdings" w:cs="Wingdings" w:hint="default"/>
    </w:rPr>
  </w:style>
  <w:style w:type="character" w:customStyle="1" w:styleId="WW8Num44z0">
    <w:name w:val="WW8Num44z0"/>
    <w:rPr>
      <w:rFonts w:ascii="Arial" w:eastAsia="Calibri" w:hAnsi="Arial" w:cs="Arial" w:hint="default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2">
    <w:name w:val="WW8Num44z2"/>
    <w:rPr>
      <w:rFonts w:ascii="Wingdings" w:hAnsi="Wingdings" w:cs="Wingdings" w:hint="default"/>
    </w:rPr>
  </w:style>
  <w:style w:type="character" w:customStyle="1" w:styleId="WW8Num44z3">
    <w:name w:val="WW8Num44z3"/>
    <w:rPr>
      <w:rFonts w:ascii="Symbol" w:hAnsi="Symbol" w:cs="Symbol" w:hint="default"/>
    </w:rPr>
  </w:style>
  <w:style w:type="character" w:customStyle="1" w:styleId="WW8Num45z0">
    <w:name w:val="WW8Num45z0"/>
    <w:rPr>
      <w:rFonts w:hint="default"/>
    </w:rPr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val="es-ES"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val="es-ES" w:bidi="ar-SA"/>
    </w:rPr>
  </w:style>
  <w:style w:type="character" w:customStyle="1" w:styleId="TtuloCar">
    <w:name w:val="Título Car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  <w:lang w:val="es-ES" w:bidi="ar-SA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  <w:lang w:val="es-ES" w:bidi="ar-SA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ueramargentraspregunta">
    <w:name w:val="fueramargen tras pregunta"/>
    <w:basedOn w:val="Normal"/>
    <w:pPr>
      <w:keepNext/>
      <w:keepLine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normalentabla">
    <w:name w:val="normal_en tabla"/>
    <w:basedOn w:val="Normal"/>
    <w:pPr>
      <w:spacing w:before="60" w:after="60" w:line="240" w:lineRule="auto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fueramargenentabla">
    <w:name w:val="_fueramargen en tabla"/>
    <w:basedOn w:val="Normal"/>
    <w:pPr>
      <w:spacing w:before="20" w:after="20" w:line="240" w:lineRule="auto"/>
      <w:ind w:left="266" w:hanging="266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cp:lastPrinted>1995-11-21T16:41:00Z</cp:lastPrinted>
  <dcterms:created xsi:type="dcterms:W3CDTF">2020-09-14T17:16:00Z</dcterms:created>
  <dcterms:modified xsi:type="dcterms:W3CDTF">2021-01-07T17:04:00Z</dcterms:modified>
</cp:coreProperties>
</file>